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738C4B" w14:textId="77777777" w:rsidR="003C2E56" w:rsidRPr="00DD6D96" w:rsidRDefault="003C2E5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D6D96">
        <w:rPr>
          <w:rFonts w:ascii="Arial" w:hAnsi="Arial" w:cs="Arial"/>
          <w:b/>
          <w:caps/>
          <w:sz w:val="24"/>
          <w:szCs w:val="24"/>
        </w:rPr>
        <w:t>análise e investigação forense em fotografias digitais</w:t>
      </w:r>
    </w:p>
    <w:p w14:paraId="47738C4C" w14:textId="77777777" w:rsidR="00CA76A9" w:rsidRDefault="003C2E5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A6768C">
        <w:rPr>
          <w:rFonts w:ascii="Arial" w:hAnsi="Arial" w:cs="Arial"/>
          <w:b/>
          <w:bCs/>
          <w:color w:val="000000"/>
          <w:sz w:val="24"/>
          <w:szCs w:val="24"/>
        </w:rPr>
        <w:t>Relato de pesquisa</w:t>
      </w:r>
    </w:p>
    <w:p w14:paraId="47738C4D" w14:textId="77777777" w:rsidR="005D34D1" w:rsidRPr="00A6768C" w:rsidRDefault="005D34D1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548DD4"/>
          <w:sz w:val="24"/>
          <w:szCs w:val="24"/>
        </w:rPr>
      </w:pPr>
    </w:p>
    <w:p w14:paraId="47738C4E" w14:textId="77777777" w:rsidR="00CA76A9" w:rsidRDefault="005D34D1" w:rsidP="005419E5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548DD4"/>
          <w:sz w:val="18"/>
          <w:szCs w:val="18"/>
        </w:rPr>
      </w:pPr>
      <w:r>
        <w:rPr>
          <w:rFonts w:ascii="Arial" w:hAnsi="Arial" w:cs="Arial"/>
          <w:i/>
          <w:color w:val="000000"/>
          <w:sz w:val="24"/>
          <w:szCs w:val="24"/>
        </w:rPr>
        <w:t>Tiago Torresani</w:t>
      </w:r>
      <w:r w:rsidR="00CA76A9">
        <w:rPr>
          <w:rFonts w:ascii="Arial" w:hAnsi="Arial" w:cs="Arial"/>
          <w:i/>
          <w:color w:val="000000"/>
          <w:sz w:val="24"/>
          <w:szCs w:val="24"/>
          <w:vertAlign w:val="superscript"/>
        </w:rPr>
        <w:t>1</w:t>
      </w:r>
      <w:r w:rsidR="00CA76A9">
        <w:rPr>
          <w:rFonts w:ascii="Arial" w:hAnsi="Arial" w:cs="Arial"/>
          <w:i/>
          <w:color w:val="000000"/>
          <w:sz w:val="24"/>
          <w:szCs w:val="24"/>
        </w:rPr>
        <w:t>;</w:t>
      </w:r>
      <w:r w:rsidR="00CA76A9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Ana Elisa Schim</w:t>
      </w:r>
      <w:r w:rsidR="00D45096">
        <w:rPr>
          <w:rFonts w:ascii="Arial" w:hAnsi="Arial" w:cs="Arial"/>
          <w:i/>
          <w:color w:val="000000"/>
          <w:sz w:val="24"/>
          <w:szCs w:val="24"/>
        </w:rPr>
        <w:t>d</w:t>
      </w:r>
      <w:r>
        <w:rPr>
          <w:rFonts w:ascii="Arial" w:hAnsi="Arial" w:cs="Arial"/>
          <w:i/>
          <w:color w:val="000000"/>
          <w:sz w:val="24"/>
          <w:szCs w:val="24"/>
        </w:rPr>
        <w:t>t</w:t>
      </w:r>
      <w:r w:rsidR="00CA76A9">
        <w:rPr>
          <w:rFonts w:ascii="Arial" w:hAnsi="Arial" w:cs="Arial"/>
          <w:i/>
          <w:color w:val="000000"/>
          <w:sz w:val="24"/>
          <w:szCs w:val="24"/>
          <w:vertAlign w:val="superscript"/>
        </w:rPr>
        <w:t>2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 w:rsidR="00CA76A9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</w:p>
    <w:p w14:paraId="47738C4F" w14:textId="77777777" w:rsidR="00CA76A9" w:rsidRDefault="005D34D1" w:rsidP="005419E5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color w:val="548DD4"/>
          <w:sz w:val="18"/>
          <w:szCs w:val="18"/>
        </w:rPr>
        <w:t xml:space="preserve"> </w:t>
      </w:r>
    </w:p>
    <w:p w14:paraId="47738C50" w14:textId="77777777" w:rsidR="00CA76A9" w:rsidRDefault="00CA76A9" w:rsidP="005419E5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RESUMO</w:t>
      </w:r>
    </w:p>
    <w:p w14:paraId="47738C51" w14:textId="705AFC6C" w:rsidR="00CA76A9" w:rsidRPr="00494F74" w:rsidRDefault="00A6768C">
      <w:pPr>
        <w:autoSpaceDE w:val="0"/>
        <w:spacing w:after="0" w:line="240" w:lineRule="auto"/>
        <w:jc w:val="both"/>
        <w:rPr>
          <w:rFonts w:ascii="Arial" w:hAnsi="Arial" w:cs="Arial"/>
        </w:rPr>
      </w:pPr>
      <w:r w:rsidRPr="00940A43">
        <w:rPr>
          <w:rFonts w:ascii="Arial" w:hAnsi="Arial" w:cs="Arial"/>
        </w:rPr>
        <w:t xml:space="preserve">Este </w:t>
      </w:r>
      <w:r w:rsidR="006C7A82">
        <w:rPr>
          <w:rFonts w:ascii="Arial" w:hAnsi="Arial" w:cs="Arial"/>
        </w:rPr>
        <w:t xml:space="preserve">artigo apresenta o estado de andamento do </w:t>
      </w:r>
      <w:r w:rsidRPr="00940A43">
        <w:rPr>
          <w:rFonts w:ascii="Arial" w:hAnsi="Arial" w:cs="Arial"/>
        </w:rPr>
        <w:t>projeto</w:t>
      </w:r>
      <w:r w:rsidR="006C7A82">
        <w:rPr>
          <w:rFonts w:ascii="Arial" w:hAnsi="Arial" w:cs="Arial"/>
        </w:rPr>
        <w:t xml:space="preserve"> de pesquisa que</w:t>
      </w:r>
      <w:r w:rsidRPr="00940A43">
        <w:rPr>
          <w:rFonts w:ascii="Arial" w:hAnsi="Arial" w:cs="Arial"/>
        </w:rPr>
        <w:t xml:space="preserve"> tem como objetivo estudar técnicas de </w:t>
      </w:r>
      <w:r w:rsidR="00F816DE">
        <w:rPr>
          <w:rFonts w:ascii="Arial" w:hAnsi="Arial" w:cs="Arial"/>
        </w:rPr>
        <w:t>Processamento</w:t>
      </w:r>
      <w:r w:rsidRPr="00940A43">
        <w:rPr>
          <w:rFonts w:ascii="Arial" w:hAnsi="Arial" w:cs="Arial"/>
        </w:rPr>
        <w:t xml:space="preserve"> </w:t>
      </w:r>
      <w:r w:rsidR="00F816DE">
        <w:rPr>
          <w:rFonts w:ascii="Arial" w:hAnsi="Arial" w:cs="Arial"/>
        </w:rPr>
        <w:t>D</w:t>
      </w:r>
      <w:r w:rsidRPr="00940A43">
        <w:rPr>
          <w:rFonts w:ascii="Arial" w:hAnsi="Arial" w:cs="Arial"/>
        </w:rPr>
        <w:t xml:space="preserve">igital de </w:t>
      </w:r>
      <w:r w:rsidR="00F816DE">
        <w:rPr>
          <w:rFonts w:ascii="Arial" w:hAnsi="Arial" w:cs="Arial"/>
        </w:rPr>
        <w:t>I</w:t>
      </w:r>
      <w:r w:rsidRPr="00940A43">
        <w:rPr>
          <w:rFonts w:ascii="Arial" w:hAnsi="Arial" w:cs="Arial"/>
        </w:rPr>
        <w:t xml:space="preserve">magem </w:t>
      </w:r>
      <w:r w:rsidR="006C7A82">
        <w:rPr>
          <w:rFonts w:ascii="Arial" w:hAnsi="Arial" w:cs="Arial"/>
        </w:rPr>
        <w:t xml:space="preserve">e de Computação Forense </w:t>
      </w:r>
      <w:r w:rsidRPr="00940A43">
        <w:rPr>
          <w:rFonts w:ascii="Arial" w:hAnsi="Arial" w:cs="Arial"/>
        </w:rPr>
        <w:t xml:space="preserve">que possam auxiliar a desvendar se uma determinada imagem </w:t>
      </w:r>
      <w:r w:rsidR="006C7A82">
        <w:rPr>
          <w:rFonts w:ascii="Arial" w:hAnsi="Arial" w:cs="Arial"/>
        </w:rPr>
        <w:t xml:space="preserve">digital </w:t>
      </w:r>
      <w:r w:rsidRPr="00940A43">
        <w:rPr>
          <w:rFonts w:ascii="Arial" w:hAnsi="Arial" w:cs="Arial"/>
        </w:rPr>
        <w:t xml:space="preserve">foi alterada, e em caso de alteração o que foi alterado exatamente. Para isto, está sendo feita a pesquisa de bibliotecas de processamento de imagem, verificando suas funcionalidades e buscando dentre estas as que permitam implementar tais análises forense. </w:t>
      </w:r>
      <w:r w:rsidR="006C7A82">
        <w:rPr>
          <w:rFonts w:ascii="Arial" w:hAnsi="Arial" w:cs="Arial"/>
        </w:rPr>
        <w:t>Busca</w:t>
      </w:r>
      <w:r w:rsidRPr="00940A43">
        <w:rPr>
          <w:rFonts w:ascii="Arial" w:hAnsi="Arial" w:cs="Arial"/>
        </w:rPr>
        <w:t>-se chegar ao final do projeto permitindo a identificação de alterações na imagem de fotografias digitais, podendo dizer se uma fotografia foi modificada digitalmente.</w:t>
      </w:r>
    </w:p>
    <w:p w14:paraId="47738C52" w14:textId="77777777" w:rsidR="00CA76A9" w:rsidRDefault="00CA76A9">
      <w:pPr>
        <w:autoSpaceDE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7738C53" w14:textId="384D3640" w:rsidR="00CA76A9" w:rsidRDefault="00CA76A9">
      <w:pPr>
        <w:autoSpaceDE w:val="0"/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b/>
          <w:bCs/>
          <w:color w:val="000000"/>
        </w:rPr>
        <w:t>Palavras-chave</w:t>
      </w:r>
      <w:r>
        <w:rPr>
          <w:rFonts w:ascii="Arial" w:hAnsi="Arial" w:cs="Arial"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</w:t>
      </w:r>
      <w:r w:rsidR="006C7A82">
        <w:rPr>
          <w:rFonts w:ascii="Arial" w:eastAsia="Arial" w:hAnsi="Arial" w:cs="Arial"/>
          <w:color w:val="000000"/>
        </w:rPr>
        <w:t>Computação f</w:t>
      </w:r>
      <w:r w:rsidR="00915277">
        <w:rPr>
          <w:rFonts w:ascii="Arial" w:hAnsi="Arial" w:cs="Arial"/>
          <w:color w:val="000000"/>
        </w:rPr>
        <w:t>orense</w:t>
      </w:r>
      <w:r>
        <w:rPr>
          <w:rFonts w:ascii="Arial" w:hAnsi="Arial" w:cs="Arial"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 </w:t>
      </w:r>
      <w:r w:rsidR="00915277">
        <w:rPr>
          <w:rFonts w:ascii="Arial" w:hAnsi="Arial" w:cs="Arial"/>
          <w:color w:val="000000"/>
        </w:rPr>
        <w:t>Processamento digital de imagem</w:t>
      </w:r>
      <w:r>
        <w:rPr>
          <w:rFonts w:ascii="Arial" w:hAnsi="Arial" w:cs="Arial"/>
          <w:color w:val="000000"/>
        </w:rPr>
        <w:t>.</w:t>
      </w:r>
      <w:r w:rsidR="00915277">
        <w:rPr>
          <w:rFonts w:ascii="Arial" w:eastAsia="Arial" w:hAnsi="Arial" w:cs="Arial"/>
          <w:color w:val="000000"/>
        </w:rPr>
        <w:t xml:space="preserve"> Adulteração</w:t>
      </w:r>
      <w:r w:rsidR="00613955">
        <w:rPr>
          <w:rFonts w:ascii="Arial" w:eastAsia="Arial" w:hAnsi="Arial" w:cs="Arial"/>
          <w:color w:val="000000"/>
        </w:rPr>
        <w:t xml:space="preserve"> fotografia digitai</w:t>
      </w:r>
      <w:r w:rsidR="001E7D9D">
        <w:rPr>
          <w:rFonts w:ascii="Arial" w:eastAsia="Arial" w:hAnsi="Arial" w:cs="Arial"/>
          <w:color w:val="000000"/>
        </w:rPr>
        <w:t>.</w:t>
      </w:r>
    </w:p>
    <w:p w14:paraId="47738C54" w14:textId="77777777" w:rsidR="00CA76A9" w:rsidRDefault="00CA76A9" w:rsidP="007A16CE">
      <w:pPr>
        <w:autoSpaceDE w:val="0"/>
        <w:spacing w:after="0" w:line="240" w:lineRule="auto"/>
        <w:rPr>
          <w:rFonts w:ascii="Arial" w:eastAsia="Arial" w:hAnsi="Arial" w:cs="Arial"/>
          <w:color w:val="548DD4"/>
          <w:sz w:val="18"/>
          <w:szCs w:val="18"/>
        </w:rPr>
      </w:pPr>
    </w:p>
    <w:p w14:paraId="47738C55" w14:textId="77777777" w:rsidR="00CA76A9" w:rsidRDefault="00CA76A9" w:rsidP="007A16CE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7738C56" w14:textId="77777777" w:rsidR="00CA76A9" w:rsidRDefault="00CA76A9" w:rsidP="007A16CE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14:paraId="47738C57" w14:textId="77777777" w:rsidR="005419E5" w:rsidRPr="007A16CE" w:rsidRDefault="005419E5" w:rsidP="00C0474D">
      <w:pPr>
        <w:autoSpaceDE w:val="0"/>
        <w:spacing w:after="0" w:line="240" w:lineRule="auto"/>
        <w:rPr>
          <w:rFonts w:ascii="Arial" w:hAnsi="Arial" w:cs="Arial"/>
          <w:color w:val="548DD4"/>
          <w:sz w:val="24"/>
          <w:szCs w:val="24"/>
        </w:rPr>
      </w:pPr>
    </w:p>
    <w:p w14:paraId="47738C58" w14:textId="6329EC1E" w:rsidR="00046C89" w:rsidRDefault="00046C89" w:rsidP="00DF7704">
      <w:pPr>
        <w:autoSpaceDE w:val="0"/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94F74">
        <w:rPr>
          <w:rFonts w:ascii="Arial" w:hAnsi="Arial" w:cs="Arial"/>
          <w:sz w:val="24"/>
          <w:szCs w:val="24"/>
        </w:rPr>
        <w:t xml:space="preserve">É fato que a adulteração de fotografias não é datada de hoje, visto que Hitler, Mussolini e tantos outros nomes </w:t>
      </w:r>
      <w:r w:rsidR="006C7A82">
        <w:rPr>
          <w:rFonts w:ascii="Arial" w:hAnsi="Arial" w:cs="Arial"/>
          <w:sz w:val="24"/>
          <w:szCs w:val="24"/>
        </w:rPr>
        <w:t xml:space="preserve">históricos </w:t>
      </w:r>
      <w:r w:rsidRPr="00494F74">
        <w:rPr>
          <w:rFonts w:ascii="Arial" w:hAnsi="Arial" w:cs="Arial"/>
          <w:sz w:val="24"/>
          <w:szCs w:val="24"/>
        </w:rPr>
        <w:t>já tiveram suas fotografias manipuladas [Rocha et al. 2011]</w:t>
      </w:r>
      <w:r w:rsidR="00530842">
        <w:rPr>
          <w:rFonts w:ascii="Arial" w:hAnsi="Arial" w:cs="Arial"/>
          <w:sz w:val="24"/>
          <w:szCs w:val="24"/>
        </w:rPr>
        <w:t>.</w:t>
      </w:r>
      <w:r w:rsidRPr="00494F74">
        <w:rPr>
          <w:rFonts w:ascii="Arial" w:hAnsi="Arial" w:cs="Arial"/>
          <w:sz w:val="24"/>
          <w:szCs w:val="24"/>
        </w:rPr>
        <w:t xml:space="preserve"> </w:t>
      </w:r>
      <w:r w:rsidR="00530842">
        <w:rPr>
          <w:rFonts w:ascii="Arial" w:hAnsi="Arial" w:cs="Arial"/>
          <w:sz w:val="24"/>
          <w:szCs w:val="24"/>
        </w:rPr>
        <w:t>A</w:t>
      </w:r>
      <w:r w:rsidRPr="00494F74">
        <w:rPr>
          <w:rFonts w:ascii="Arial" w:hAnsi="Arial" w:cs="Arial"/>
          <w:sz w:val="24"/>
          <w:szCs w:val="24"/>
        </w:rPr>
        <w:t xml:space="preserve"> cada dia tem ficado mais rápido e fácil </w:t>
      </w:r>
      <w:r w:rsidR="006C7A82">
        <w:rPr>
          <w:rFonts w:ascii="Arial" w:hAnsi="Arial" w:cs="Arial"/>
          <w:sz w:val="24"/>
          <w:szCs w:val="24"/>
        </w:rPr>
        <w:t>a manipulação digital de</w:t>
      </w:r>
      <w:r w:rsidRPr="00494F74">
        <w:rPr>
          <w:rFonts w:ascii="Arial" w:hAnsi="Arial" w:cs="Arial"/>
          <w:sz w:val="24"/>
          <w:szCs w:val="24"/>
        </w:rPr>
        <w:t xml:space="preserve"> uma imagem</w:t>
      </w:r>
      <w:r w:rsidR="006C7A82">
        <w:rPr>
          <w:rFonts w:ascii="Arial" w:hAnsi="Arial" w:cs="Arial"/>
          <w:sz w:val="24"/>
          <w:szCs w:val="24"/>
        </w:rPr>
        <w:t xml:space="preserve">. </w:t>
      </w:r>
      <w:r w:rsidRPr="00494F74">
        <w:rPr>
          <w:rFonts w:ascii="Arial" w:hAnsi="Arial" w:cs="Arial"/>
          <w:sz w:val="24"/>
          <w:szCs w:val="24"/>
        </w:rPr>
        <w:t>Softwares como Photoshop</w:t>
      </w:r>
      <w:r w:rsidR="00F23459">
        <w:rPr>
          <w:rFonts w:ascii="Arial" w:hAnsi="Arial" w:cs="Arial"/>
          <w:sz w:val="24"/>
          <w:szCs w:val="24"/>
        </w:rPr>
        <w:t xml:space="preserve"> </w:t>
      </w:r>
      <w:r w:rsidR="00F816DE" w:rsidRPr="008F210B">
        <w:rPr>
          <w:rFonts w:ascii="Arial" w:hAnsi="Arial" w:cs="Arial"/>
          <w:sz w:val="24"/>
          <w:szCs w:val="24"/>
        </w:rPr>
        <w:t>(</w:t>
      </w:r>
      <w:r w:rsidR="00F23459" w:rsidRPr="008F210B">
        <w:rPr>
          <w:rFonts w:ascii="Arial" w:hAnsi="Arial" w:cs="Arial"/>
          <w:sz w:val="24"/>
          <w:szCs w:val="24"/>
        </w:rPr>
        <w:t>A</w:t>
      </w:r>
      <w:r w:rsidR="001A2373">
        <w:rPr>
          <w:rFonts w:ascii="Arial" w:hAnsi="Arial" w:cs="Arial"/>
          <w:sz w:val="24"/>
          <w:szCs w:val="24"/>
        </w:rPr>
        <w:t>dobe</w:t>
      </w:r>
      <w:r w:rsidR="00F23459" w:rsidRPr="008F210B">
        <w:rPr>
          <w:rFonts w:ascii="Arial" w:hAnsi="Arial" w:cs="Arial"/>
          <w:sz w:val="24"/>
          <w:szCs w:val="24"/>
        </w:rPr>
        <w:t xml:space="preserve"> Inc, 2015</w:t>
      </w:r>
      <w:r w:rsidR="00F816DE" w:rsidRPr="008F210B">
        <w:rPr>
          <w:rFonts w:ascii="Arial" w:hAnsi="Arial" w:cs="Arial"/>
          <w:sz w:val="24"/>
          <w:szCs w:val="24"/>
        </w:rPr>
        <w:t>)</w:t>
      </w:r>
      <w:r w:rsidRPr="008F210B">
        <w:rPr>
          <w:rFonts w:ascii="Arial" w:hAnsi="Arial" w:cs="Arial"/>
          <w:sz w:val="24"/>
          <w:szCs w:val="24"/>
        </w:rPr>
        <w:t xml:space="preserve"> e GIMP</w:t>
      </w:r>
      <w:r w:rsidR="00F23459" w:rsidRPr="008F210B">
        <w:rPr>
          <w:rFonts w:ascii="Arial" w:hAnsi="Arial" w:cs="Arial"/>
          <w:sz w:val="24"/>
          <w:szCs w:val="24"/>
        </w:rPr>
        <w:t xml:space="preserve"> </w:t>
      </w:r>
      <w:r w:rsidR="001A1C39" w:rsidRPr="008F210B">
        <w:rPr>
          <w:rFonts w:ascii="Arial" w:hAnsi="Arial" w:cs="Arial"/>
          <w:sz w:val="24"/>
          <w:szCs w:val="24"/>
        </w:rPr>
        <w:t>(</w:t>
      </w:r>
      <w:r w:rsidR="00F23459" w:rsidRPr="008F210B">
        <w:rPr>
          <w:rFonts w:ascii="Arial" w:hAnsi="Arial" w:cs="Arial"/>
          <w:sz w:val="24"/>
          <w:szCs w:val="24"/>
        </w:rPr>
        <w:t>G</w:t>
      </w:r>
      <w:r w:rsidR="001A2373">
        <w:rPr>
          <w:rFonts w:ascii="Arial" w:hAnsi="Arial" w:cs="Arial"/>
          <w:sz w:val="24"/>
          <w:szCs w:val="24"/>
        </w:rPr>
        <w:t>IMP</w:t>
      </w:r>
      <w:r w:rsidR="00F23459" w:rsidRPr="008F210B">
        <w:rPr>
          <w:rFonts w:ascii="Arial" w:hAnsi="Arial" w:cs="Arial"/>
          <w:sz w:val="24"/>
          <w:szCs w:val="24"/>
        </w:rPr>
        <w:t xml:space="preserve"> Team, 2015</w:t>
      </w:r>
      <w:r w:rsidR="001A1C39" w:rsidRPr="008F210B">
        <w:rPr>
          <w:rFonts w:ascii="Arial" w:hAnsi="Arial" w:cs="Arial"/>
          <w:sz w:val="24"/>
          <w:szCs w:val="24"/>
        </w:rPr>
        <w:t>)</w:t>
      </w:r>
      <w:r w:rsidRPr="00494F74">
        <w:rPr>
          <w:rFonts w:ascii="Arial" w:hAnsi="Arial" w:cs="Arial"/>
          <w:sz w:val="24"/>
          <w:szCs w:val="24"/>
        </w:rPr>
        <w:t xml:space="preserve"> acabam facilitando a manipulação de maneira muito ágil, </w:t>
      </w:r>
      <w:r w:rsidR="00CF5415">
        <w:rPr>
          <w:rFonts w:ascii="Arial" w:hAnsi="Arial" w:cs="Arial"/>
          <w:sz w:val="24"/>
          <w:szCs w:val="24"/>
        </w:rPr>
        <w:t>permitindo</w:t>
      </w:r>
      <w:r w:rsidR="006C7A82">
        <w:rPr>
          <w:rFonts w:ascii="Arial" w:hAnsi="Arial" w:cs="Arial"/>
          <w:sz w:val="24"/>
          <w:szCs w:val="24"/>
        </w:rPr>
        <w:t xml:space="preserve"> altera</w:t>
      </w:r>
      <w:r w:rsidR="00CF5415">
        <w:rPr>
          <w:rFonts w:ascii="Arial" w:hAnsi="Arial" w:cs="Arial"/>
          <w:sz w:val="24"/>
          <w:szCs w:val="24"/>
        </w:rPr>
        <w:t xml:space="preserve">ção de </w:t>
      </w:r>
      <w:r w:rsidR="006C7A82">
        <w:rPr>
          <w:rFonts w:ascii="Arial" w:hAnsi="Arial" w:cs="Arial"/>
          <w:sz w:val="24"/>
          <w:szCs w:val="24"/>
        </w:rPr>
        <w:t xml:space="preserve">suas características, </w:t>
      </w:r>
      <w:r w:rsidRPr="00494F74">
        <w:rPr>
          <w:rFonts w:ascii="Arial" w:hAnsi="Arial" w:cs="Arial"/>
          <w:sz w:val="24"/>
          <w:szCs w:val="24"/>
        </w:rPr>
        <w:t xml:space="preserve">muitas vezes </w:t>
      </w:r>
      <w:r w:rsidR="006C7A82">
        <w:rPr>
          <w:rFonts w:ascii="Arial" w:hAnsi="Arial" w:cs="Arial"/>
          <w:sz w:val="24"/>
          <w:szCs w:val="24"/>
        </w:rPr>
        <w:t xml:space="preserve">de formas </w:t>
      </w:r>
      <w:r w:rsidRPr="00494F74">
        <w:rPr>
          <w:rFonts w:ascii="Arial" w:hAnsi="Arial" w:cs="Arial"/>
          <w:sz w:val="24"/>
          <w:szCs w:val="24"/>
        </w:rPr>
        <w:t xml:space="preserve">imperceptíveis a olho nu, ou seja, </w:t>
      </w:r>
      <w:r w:rsidR="004305A2">
        <w:rPr>
          <w:rFonts w:ascii="Arial" w:hAnsi="Arial" w:cs="Arial"/>
          <w:sz w:val="24"/>
          <w:szCs w:val="24"/>
        </w:rPr>
        <w:t>sendo necessário a</w:t>
      </w:r>
      <w:r w:rsidR="004305A2" w:rsidRPr="00494F74">
        <w:rPr>
          <w:rFonts w:ascii="Arial" w:hAnsi="Arial" w:cs="Arial"/>
          <w:sz w:val="24"/>
          <w:szCs w:val="24"/>
        </w:rPr>
        <w:t xml:space="preserve"> </w:t>
      </w:r>
      <w:r w:rsidRPr="00494F74">
        <w:rPr>
          <w:rFonts w:ascii="Arial" w:hAnsi="Arial" w:cs="Arial"/>
          <w:sz w:val="24"/>
          <w:szCs w:val="24"/>
        </w:rPr>
        <w:t>ajuda de softwares específicos de análise</w:t>
      </w:r>
      <w:r w:rsidR="006C7A82">
        <w:rPr>
          <w:rFonts w:ascii="Arial" w:hAnsi="Arial" w:cs="Arial"/>
          <w:sz w:val="24"/>
          <w:szCs w:val="24"/>
        </w:rPr>
        <w:t xml:space="preserve"> de imagens para descobrir tal alteração</w:t>
      </w:r>
      <w:r w:rsidR="008049C4">
        <w:rPr>
          <w:rFonts w:ascii="Arial" w:hAnsi="Arial" w:cs="Arial"/>
          <w:sz w:val="24"/>
          <w:szCs w:val="24"/>
        </w:rPr>
        <w:t>, conforme mostra a Figura 1</w:t>
      </w:r>
      <w:r w:rsidR="006C7A82">
        <w:rPr>
          <w:rFonts w:ascii="Arial" w:hAnsi="Arial" w:cs="Arial"/>
          <w:sz w:val="24"/>
          <w:szCs w:val="24"/>
        </w:rPr>
        <w:t>.</w:t>
      </w:r>
    </w:p>
    <w:p w14:paraId="47738C5A" w14:textId="7F3303E9" w:rsidR="00881239" w:rsidRPr="008F210B" w:rsidRDefault="008049C4" w:rsidP="00881239">
      <w:pPr>
        <w:autoSpaceDE w:val="0"/>
        <w:spacing w:after="0" w:line="240" w:lineRule="auto"/>
        <w:ind w:firstLine="708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</w:t>
      </w:r>
      <w:r w:rsidR="00881239" w:rsidRPr="008F210B">
        <w:rPr>
          <w:rFonts w:ascii="Arial" w:eastAsia="Arial" w:hAnsi="Arial" w:cs="Arial"/>
        </w:rPr>
        <w:t xml:space="preserve"> 1 – Ficha criminal de Di</w:t>
      </w:r>
      <w:r w:rsidR="001135D2">
        <w:rPr>
          <w:rFonts w:ascii="Arial" w:eastAsia="Arial" w:hAnsi="Arial" w:cs="Arial"/>
        </w:rPr>
        <w:t xml:space="preserve">lma Rousseff: Segundo pesquisas, </w:t>
      </w:r>
      <w:r w:rsidR="00881239" w:rsidRPr="008F210B">
        <w:rPr>
          <w:rFonts w:ascii="Arial" w:eastAsia="Arial" w:hAnsi="Arial" w:cs="Arial"/>
        </w:rPr>
        <w:t>a ficha é falsa.</w:t>
      </w:r>
    </w:p>
    <w:p w14:paraId="47738C5B" w14:textId="77777777" w:rsidR="00881239" w:rsidRPr="008F210B" w:rsidRDefault="00071752" w:rsidP="00881239">
      <w:pPr>
        <w:autoSpaceDE w:val="0"/>
        <w:spacing w:after="0" w:line="240" w:lineRule="auto"/>
        <w:ind w:firstLine="708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eastAsia="pt-BR"/>
        </w:rPr>
        <w:drawing>
          <wp:inline distT="0" distB="0" distL="0" distR="0" wp14:anchorId="47738CB3" wp14:editId="47738CB4">
            <wp:extent cx="1459149" cy="1920240"/>
            <wp:effectExtent l="0" t="0" r="825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rriculumVitae_DilmaRoussef-pq.jpg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73" cy="195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C5C" w14:textId="77777777" w:rsidR="00881239" w:rsidRDefault="00881239" w:rsidP="00881239">
      <w:pPr>
        <w:autoSpaceDE w:val="0"/>
        <w:spacing w:after="0" w:line="240" w:lineRule="auto"/>
        <w:ind w:firstLine="708"/>
        <w:jc w:val="center"/>
        <w:rPr>
          <w:rFonts w:ascii="Arial" w:eastAsia="Arial" w:hAnsi="Arial" w:cs="Arial"/>
        </w:rPr>
      </w:pPr>
      <w:r w:rsidRPr="008F210B">
        <w:rPr>
          <w:rFonts w:ascii="Arial" w:eastAsia="Arial" w:hAnsi="Arial" w:cs="Arial"/>
        </w:rPr>
        <w:t xml:space="preserve">Fonte: </w:t>
      </w:r>
      <w:r w:rsidR="00227034" w:rsidRPr="008F210B">
        <w:rPr>
          <w:rFonts w:ascii="Arial" w:eastAsia="Arial" w:hAnsi="Arial" w:cs="Arial"/>
        </w:rPr>
        <w:t xml:space="preserve">CSI: Análise Forense de Documentos Digitais (GOLDENSTEIN </w:t>
      </w:r>
      <w:r w:rsidR="002D5F52">
        <w:rPr>
          <w:rFonts w:ascii="Arial" w:eastAsia="Arial" w:hAnsi="Arial" w:cs="Arial"/>
        </w:rPr>
        <w:t>et al</w:t>
      </w:r>
      <w:r w:rsidR="00283679" w:rsidRPr="008F210B">
        <w:rPr>
          <w:rFonts w:ascii="Arial" w:eastAsia="Arial" w:hAnsi="Arial" w:cs="Arial"/>
        </w:rPr>
        <w:t>.</w:t>
      </w:r>
      <w:r w:rsidR="00227034" w:rsidRPr="008F210B">
        <w:rPr>
          <w:rFonts w:ascii="Arial" w:eastAsia="Arial" w:hAnsi="Arial" w:cs="Arial"/>
        </w:rPr>
        <w:t xml:space="preserve"> 2010)</w:t>
      </w:r>
    </w:p>
    <w:p w14:paraId="47738C5D" w14:textId="77777777" w:rsidR="007527DD" w:rsidRPr="008F210B" w:rsidRDefault="007527DD" w:rsidP="00881239">
      <w:pPr>
        <w:autoSpaceDE w:val="0"/>
        <w:spacing w:after="0" w:line="240" w:lineRule="auto"/>
        <w:ind w:firstLine="708"/>
        <w:jc w:val="center"/>
        <w:rPr>
          <w:rFonts w:ascii="Arial" w:eastAsia="Arial" w:hAnsi="Arial" w:cs="Arial"/>
        </w:rPr>
      </w:pPr>
    </w:p>
    <w:p w14:paraId="47738C5E" w14:textId="6152BF33" w:rsidR="008B1B1F" w:rsidRPr="00DF7704" w:rsidRDefault="00C65C30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sz w:val="24"/>
          <w:szCs w:val="24"/>
        </w:rPr>
        <w:t xml:space="preserve">Visto o poder </w:t>
      </w:r>
      <w:r w:rsidR="00A540A1" w:rsidRPr="00DF7704">
        <w:rPr>
          <w:rFonts w:ascii="Arial" w:eastAsia="Arial" w:hAnsi="Arial" w:cs="Arial"/>
          <w:sz w:val="24"/>
          <w:szCs w:val="24"/>
        </w:rPr>
        <w:t>d</w:t>
      </w:r>
      <w:r w:rsidRPr="00DF7704">
        <w:rPr>
          <w:rFonts w:ascii="Arial" w:eastAsia="Arial" w:hAnsi="Arial" w:cs="Arial"/>
          <w:sz w:val="24"/>
          <w:szCs w:val="24"/>
        </w:rPr>
        <w:t>e influência que uma foto pode causar [Sacchi et al.  2007], é necessário um esforço cada vez maior da comunidade forense para descobrir métodos que possam detectar ameaças de falsificação e manipulação de fotografias digitais. Focado em ajudar tanto a comunidade acadêmica</w:t>
      </w:r>
      <w:r w:rsidR="00AC26C5" w:rsidRPr="00DF7704">
        <w:rPr>
          <w:rFonts w:ascii="Arial" w:eastAsia="Arial" w:hAnsi="Arial" w:cs="Arial"/>
          <w:sz w:val="24"/>
          <w:szCs w:val="24"/>
        </w:rPr>
        <w:t xml:space="preserve"> </w:t>
      </w:r>
      <w:r w:rsidRPr="00DF7704">
        <w:rPr>
          <w:rFonts w:ascii="Arial" w:eastAsia="Arial" w:hAnsi="Arial" w:cs="Arial"/>
          <w:sz w:val="24"/>
          <w:szCs w:val="24"/>
        </w:rPr>
        <w:t xml:space="preserve">como também a comunidade </w:t>
      </w:r>
      <w:r w:rsidR="00AC26C5" w:rsidRPr="00DF7704">
        <w:rPr>
          <w:rFonts w:ascii="Arial" w:eastAsia="Arial" w:hAnsi="Arial" w:cs="Arial"/>
          <w:sz w:val="24"/>
          <w:szCs w:val="24"/>
        </w:rPr>
        <w:t>forense</w:t>
      </w:r>
      <w:r w:rsidRPr="00DF7704">
        <w:rPr>
          <w:rFonts w:ascii="Arial" w:eastAsia="Arial" w:hAnsi="Arial" w:cs="Arial"/>
          <w:sz w:val="24"/>
          <w:szCs w:val="24"/>
        </w:rPr>
        <w:t xml:space="preserve">, </w:t>
      </w:r>
      <w:r w:rsidR="0061684D" w:rsidRPr="00DF7704">
        <w:rPr>
          <w:rFonts w:ascii="Arial" w:eastAsia="Arial" w:hAnsi="Arial" w:cs="Arial"/>
          <w:sz w:val="24"/>
          <w:szCs w:val="24"/>
        </w:rPr>
        <w:t>este projeto tem como objetivo</w:t>
      </w:r>
      <w:r w:rsidR="005419E5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61684D" w:rsidRPr="00DF7704">
        <w:rPr>
          <w:rFonts w:ascii="Arial" w:eastAsia="Arial" w:hAnsi="Arial" w:cs="Arial"/>
          <w:sz w:val="24"/>
          <w:szCs w:val="24"/>
        </w:rPr>
        <w:t xml:space="preserve">estudar técnicas de Processamento Digital de Imagem </w:t>
      </w:r>
      <w:r w:rsidR="00A540A1" w:rsidRPr="00DF7704">
        <w:rPr>
          <w:rFonts w:ascii="Arial" w:eastAsia="Arial" w:hAnsi="Arial" w:cs="Arial"/>
          <w:sz w:val="24"/>
          <w:szCs w:val="24"/>
        </w:rPr>
        <w:t>(PDI)</w:t>
      </w:r>
      <w:r w:rsidR="00F677DE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F677DE" w:rsidRPr="00DF7704">
        <w:rPr>
          <w:rFonts w:ascii="Arial" w:eastAsia="Arial" w:hAnsi="Arial" w:cs="Arial"/>
          <w:sz w:val="24"/>
          <w:szCs w:val="24"/>
        </w:rPr>
        <w:t>(Solomon et al. 2011)</w:t>
      </w:r>
      <w:r w:rsidR="00A540A1" w:rsidRPr="00DF7704">
        <w:rPr>
          <w:rFonts w:ascii="Arial" w:eastAsia="Arial" w:hAnsi="Arial" w:cs="Arial"/>
          <w:sz w:val="24"/>
          <w:szCs w:val="24"/>
        </w:rPr>
        <w:t xml:space="preserve">, </w:t>
      </w:r>
      <w:r w:rsidR="0061684D" w:rsidRPr="00DF7704">
        <w:rPr>
          <w:rFonts w:ascii="Arial" w:eastAsia="Arial" w:hAnsi="Arial" w:cs="Arial"/>
          <w:sz w:val="24"/>
          <w:szCs w:val="24"/>
        </w:rPr>
        <w:t>bem como bibliotecas</w:t>
      </w:r>
      <w:r w:rsidR="005419E5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61684D" w:rsidRPr="00DF7704">
        <w:rPr>
          <w:rFonts w:ascii="Arial" w:eastAsia="Arial" w:hAnsi="Arial" w:cs="Arial"/>
          <w:sz w:val="24"/>
          <w:szCs w:val="24"/>
        </w:rPr>
        <w:t>de processamento</w:t>
      </w:r>
      <w:r w:rsidR="00A540A1" w:rsidRPr="00DF7704">
        <w:rPr>
          <w:rFonts w:ascii="Arial" w:eastAsia="Arial" w:hAnsi="Arial" w:cs="Arial"/>
          <w:sz w:val="24"/>
          <w:szCs w:val="24"/>
        </w:rPr>
        <w:t>,</w:t>
      </w:r>
      <w:r w:rsidR="005419E5" w:rsidRPr="00DF7704">
        <w:rPr>
          <w:rFonts w:ascii="Arial" w:eastAsia="Arial" w:hAnsi="Arial" w:cs="Arial"/>
          <w:sz w:val="24"/>
          <w:szCs w:val="24"/>
        </w:rPr>
        <w:t xml:space="preserve"> que possam auxiliar na detecção de adulterações em fotografias </w:t>
      </w:r>
      <w:r w:rsidR="005419E5" w:rsidRPr="00DF7704">
        <w:rPr>
          <w:rFonts w:ascii="Arial" w:eastAsia="Arial" w:hAnsi="Arial" w:cs="Arial"/>
          <w:sz w:val="24"/>
          <w:szCs w:val="24"/>
        </w:rPr>
        <w:lastRenderedPageBreak/>
        <w:t>digitais</w:t>
      </w:r>
      <w:r w:rsidR="00AC26C5" w:rsidRPr="00DF7704">
        <w:rPr>
          <w:rFonts w:ascii="Arial" w:eastAsia="Arial" w:hAnsi="Arial" w:cs="Arial"/>
          <w:sz w:val="24"/>
          <w:szCs w:val="24"/>
        </w:rPr>
        <w:t>.</w:t>
      </w:r>
      <w:r w:rsidR="005419E5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AC26C5" w:rsidRPr="00DF7704">
        <w:rPr>
          <w:rFonts w:ascii="Arial" w:eastAsia="Arial" w:hAnsi="Arial" w:cs="Arial"/>
          <w:sz w:val="24"/>
          <w:szCs w:val="24"/>
        </w:rPr>
        <w:t xml:space="preserve">Ao final deste projeto, </w:t>
      </w:r>
      <w:r w:rsidR="00A540A1" w:rsidRPr="00DF7704">
        <w:rPr>
          <w:rFonts w:ascii="Arial" w:eastAsia="Arial" w:hAnsi="Arial" w:cs="Arial"/>
          <w:sz w:val="24"/>
          <w:szCs w:val="24"/>
        </w:rPr>
        <w:t>pretende-se propor um sistema computacional que possa</w:t>
      </w:r>
      <w:r w:rsidR="005419E5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A540A1" w:rsidRPr="00DF7704">
        <w:rPr>
          <w:rFonts w:ascii="Arial" w:eastAsia="Arial" w:hAnsi="Arial" w:cs="Arial"/>
          <w:sz w:val="24"/>
          <w:szCs w:val="24"/>
        </w:rPr>
        <w:t>detectar</w:t>
      </w:r>
      <w:r w:rsidR="005419E5" w:rsidRPr="00DF7704">
        <w:rPr>
          <w:rFonts w:ascii="Arial" w:eastAsia="Arial" w:hAnsi="Arial" w:cs="Arial"/>
          <w:sz w:val="24"/>
          <w:szCs w:val="24"/>
        </w:rPr>
        <w:t xml:space="preserve"> se uma imagem foi modificada digitalmente, seja ela somente melhorada (brilho, nitidez, saturação</w:t>
      </w:r>
      <w:r w:rsidR="00AC26C5" w:rsidRPr="00DF7704">
        <w:rPr>
          <w:rFonts w:ascii="Arial" w:eastAsia="Arial" w:hAnsi="Arial" w:cs="Arial"/>
          <w:sz w:val="24"/>
          <w:szCs w:val="24"/>
        </w:rPr>
        <w:t>), ou modificada totalmente (</w:t>
      </w:r>
      <w:r w:rsidR="005419E5" w:rsidRPr="00DF7704">
        <w:rPr>
          <w:rFonts w:ascii="Arial" w:eastAsia="Arial" w:hAnsi="Arial" w:cs="Arial"/>
          <w:sz w:val="24"/>
          <w:szCs w:val="24"/>
        </w:rPr>
        <w:t>cópia-</w:t>
      </w:r>
      <w:r w:rsidR="00AC26C5" w:rsidRPr="00DF7704">
        <w:rPr>
          <w:rFonts w:ascii="Arial" w:eastAsia="Arial" w:hAnsi="Arial" w:cs="Arial"/>
          <w:sz w:val="24"/>
          <w:szCs w:val="24"/>
        </w:rPr>
        <w:t>cola de elementos, técnicas de iluminação, e outras</w:t>
      </w:r>
      <w:r w:rsidR="005419E5" w:rsidRPr="00DF7704">
        <w:rPr>
          <w:rFonts w:ascii="Arial" w:eastAsia="Arial" w:hAnsi="Arial" w:cs="Arial"/>
          <w:sz w:val="24"/>
          <w:szCs w:val="24"/>
        </w:rPr>
        <w:t xml:space="preserve">). </w:t>
      </w:r>
    </w:p>
    <w:p w14:paraId="47738C5F" w14:textId="48D3A88E" w:rsidR="00CA76A9" w:rsidRPr="00DF7704" w:rsidRDefault="00F677DE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sz w:val="24"/>
          <w:szCs w:val="24"/>
        </w:rPr>
        <w:t>O escopo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7527DD" w:rsidRPr="00DF7704">
        <w:rPr>
          <w:rFonts w:ascii="Arial" w:eastAsia="Arial" w:hAnsi="Arial" w:cs="Arial"/>
          <w:sz w:val="24"/>
          <w:szCs w:val="24"/>
        </w:rPr>
        <w:t>deste projeto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7527DD" w:rsidRPr="00DF7704">
        <w:rPr>
          <w:rFonts w:ascii="Arial" w:eastAsia="Arial" w:hAnsi="Arial" w:cs="Arial"/>
          <w:sz w:val="24"/>
          <w:szCs w:val="24"/>
        </w:rPr>
        <w:t>restringe-se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a descoberta</w:t>
      </w:r>
      <w:r w:rsidRPr="00DF7704">
        <w:rPr>
          <w:rFonts w:ascii="Arial" w:eastAsia="Arial" w:hAnsi="Arial" w:cs="Arial"/>
          <w:sz w:val="24"/>
          <w:szCs w:val="24"/>
        </w:rPr>
        <w:t xml:space="preserve"> e utilização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de bibliotecas </w:t>
      </w:r>
      <w:r w:rsidR="001135D2" w:rsidRPr="00DF7704">
        <w:rPr>
          <w:rFonts w:ascii="Arial" w:eastAsia="Arial" w:hAnsi="Arial" w:cs="Arial"/>
          <w:sz w:val="24"/>
          <w:szCs w:val="24"/>
        </w:rPr>
        <w:t xml:space="preserve">de </w:t>
      </w:r>
      <w:r w:rsidR="000200EC" w:rsidRPr="00DF7704">
        <w:rPr>
          <w:rFonts w:ascii="Arial" w:eastAsia="Arial" w:hAnsi="Arial" w:cs="Arial"/>
          <w:sz w:val="24"/>
          <w:szCs w:val="24"/>
        </w:rPr>
        <w:t>PD</w:t>
      </w:r>
      <w:r w:rsidRPr="00DF7704">
        <w:rPr>
          <w:rFonts w:ascii="Arial" w:eastAsia="Arial" w:hAnsi="Arial" w:cs="Arial"/>
          <w:sz w:val="24"/>
          <w:szCs w:val="24"/>
        </w:rPr>
        <w:t>I</w:t>
      </w:r>
      <w:r w:rsidR="000200EC" w:rsidRPr="00DF7704">
        <w:rPr>
          <w:rFonts w:ascii="Arial" w:eastAsia="Arial" w:hAnsi="Arial" w:cs="Arial"/>
          <w:sz w:val="24"/>
          <w:szCs w:val="24"/>
        </w:rPr>
        <w:t xml:space="preserve"> </w:t>
      </w:r>
      <w:r w:rsidRPr="00DF7704">
        <w:rPr>
          <w:rFonts w:ascii="Arial" w:eastAsia="Arial" w:hAnsi="Arial" w:cs="Arial"/>
          <w:sz w:val="24"/>
          <w:szCs w:val="24"/>
        </w:rPr>
        <w:t xml:space="preserve">já existentes que sejam </w:t>
      </w:r>
      <w:r w:rsidR="008B1B1F" w:rsidRPr="00DF7704">
        <w:rPr>
          <w:rFonts w:ascii="Arial" w:eastAsia="Arial" w:hAnsi="Arial" w:cs="Arial"/>
          <w:sz w:val="24"/>
          <w:szCs w:val="24"/>
        </w:rPr>
        <w:t>capaze</w:t>
      </w:r>
      <w:r w:rsidR="007C3A60">
        <w:rPr>
          <w:rFonts w:ascii="Arial" w:eastAsia="Arial" w:hAnsi="Arial" w:cs="Arial"/>
          <w:sz w:val="24"/>
          <w:szCs w:val="24"/>
        </w:rPr>
        <w:t>s de interagir com técnicas de Computação F</w:t>
      </w:r>
      <w:r w:rsidR="008B1B1F" w:rsidRPr="00DF7704">
        <w:rPr>
          <w:rFonts w:ascii="Arial" w:eastAsia="Arial" w:hAnsi="Arial" w:cs="Arial"/>
          <w:sz w:val="24"/>
          <w:szCs w:val="24"/>
        </w:rPr>
        <w:t>orense</w:t>
      </w:r>
      <w:r w:rsidR="007C3A60">
        <w:rPr>
          <w:rFonts w:ascii="Arial" w:eastAsia="Arial" w:hAnsi="Arial" w:cs="Arial"/>
          <w:sz w:val="24"/>
          <w:szCs w:val="24"/>
        </w:rPr>
        <w:t xml:space="preserve"> </w:t>
      </w:r>
      <w:r w:rsidR="007C3A60" w:rsidRPr="00DF7704">
        <w:rPr>
          <w:rFonts w:ascii="Arial" w:eastAsia="Arial" w:hAnsi="Arial" w:cs="Arial"/>
          <w:sz w:val="24"/>
          <w:szCs w:val="24"/>
        </w:rPr>
        <w:t>(Farmer et al. 2004)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, </w:t>
      </w:r>
      <w:r w:rsidRPr="00DF7704">
        <w:rPr>
          <w:rFonts w:ascii="Arial" w:eastAsia="Arial" w:hAnsi="Arial" w:cs="Arial"/>
          <w:sz w:val="24"/>
          <w:szCs w:val="24"/>
        </w:rPr>
        <w:t>auxiliando</w:t>
      </w:r>
      <w:r w:rsidR="0061684D" w:rsidRPr="00DF7704">
        <w:rPr>
          <w:rFonts w:ascii="Arial" w:eastAsia="Arial" w:hAnsi="Arial" w:cs="Arial"/>
          <w:sz w:val="24"/>
          <w:szCs w:val="24"/>
        </w:rPr>
        <w:t xml:space="preserve"> assim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</w:t>
      </w:r>
      <w:r w:rsidRPr="00DF7704">
        <w:rPr>
          <w:rFonts w:ascii="Arial" w:eastAsia="Arial" w:hAnsi="Arial" w:cs="Arial"/>
          <w:sz w:val="24"/>
          <w:szCs w:val="24"/>
        </w:rPr>
        <w:t xml:space="preserve">na elaboração de métodos para 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detectar alterações em fotografias digitais. </w:t>
      </w:r>
      <w:r w:rsidR="0061684D" w:rsidRPr="00DF7704">
        <w:rPr>
          <w:rFonts w:ascii="Arial" w:eastAsia="Arial" w:hAnsi="Arial" w:cs="Arial"/>
          <w:sz w:val="24"/>
          <w:szCs w:val="24"/>
        </w:rPr>
        <w:t>B</w:t>
      </w:r>
      <w:r w:rsidR="008B1B1F" w:rsidRPr="00DF7704">
        <w:rPr>
          <w:rFonts w:ascii="Arial" w:eastAsia="Arial" w:hAnsi="Arial" w:cs="Arial"/>
          <w:sz w:val="24"/>
          <w:szCs w:val="24"/>
        </w:rPr>
        <w:t>usca</w:t>
      </w:r>
      <w:r w:rsidR="007527DD" w:rsidRPr="00DF7704">
        <w:rPr>
          <w:rFonts w:ascii="Arial" w:eastAsia="Arial" w:hAnsi="Arial" w:cs="Arial"/>
          <w:sz w:val="24"/>
          <w:szCs w:val="24"/>
        </w:rPr>
        <w:t>-se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também </w:t>
      </w:r>
      <w:r w:rsidR="007527DD" w:rsidRPr="00DF7704">
        <w:rPr>
          <w:rFonts w:ascii="Arial" w:eastAsia="Arial" w:hAnsi="Arial" w:cs="Arial"/>
          <w:sz w:val="24"/>
          <w:szCs w:val="24"/>
        </w:rPr>
        <w:t>elaborar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uma proposta de software de análise de imagens </w:t>
      </w:r>
      <w:r w:rsidR="007527DD" w:rsidRPr="00DF7704">
        <w:rPr>
          <w:rFonts w:ascii="Arial" w:eastAsia="Arial" w:hAnsi="Arial" w:cs="Arial"/>
          <w:sz w:val="24"/>
          <w:szCs w:val="24"/>
        </w:rPr>
        <w:t>que utilize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as técnicas estudadas durante </w:t>
      </w:r>
      <w:r w:rsidR="007527DD" w:rsidRPr="00DF7704">
        <w:rPr>
          <w:rFonts w:ascii="Arial" w:eastAsia="Arial" w:hAnsi="Arial" w:cs="Arial"/>
          <w:sz w:val="24"/>
          <w:szCs w:val="24"/>
        </w:rPr>
        <w:t>o</w:t>
      </w:r>
      <w:r w:rsidR="008B1B1F" w:rsidRPr="00DF7704">
        <w:rPr>
          <w:rFonts w:ascii="Arial" w:eastAsia="Arial" w:hAnsi="Arial" w:cs="Arial"/>
          <w:sz w:val="24"/>
          <w:szCs w:val="24"/>
        </w:rPr>
        <w:t xml:space="preserve"> projeto.</w:t>
      </w:r>
    </w:p>
    <w:p w14:paraId="47738C60" w14:textId="77777777" w:rsidR="00881239" w:rsidRPr="007A16CE" w:rsidRDefault="00881239" w:rsidP="007A16CE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7738C61" w14:textId="77777777" w:rsidR="00881239" w:rsidRPr="007A16CE" w:rsidRDefault="00881239" w:rsidP="007A16CE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7738C62" w14:textId="77777777" w:rsidR="00CA76A9" w:rsidRPr="007A16CE" w:rsidRDefault="00CA76A9" w:rsidP="007A16CE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  <w:r w:rsidRPr="007A16CE">
        <w:rPr>
          <w:rFonts w:ascii="Arial" w:hAnsi="Arial" w:cs="Arial"/>
          <w:b/>
          <w:bCs/>
          <w:color w:val="000000"/>
          <w:sz w:val="24"/>
          <w:szCs w:val="24"/>
        </w:rPr>
        <w:t>PROCEDIMENTOS</w:t>
      </w:r>
      <w:r w:rsidRPr="007A16CE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7A16CE"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</w:p>
    <w:p w14:paraId="47738C63" w14:textId="109ABFDD" w:rsidR="00CA76A9" w:rsidRPr="007A16CE" w:rsidRDefault="00CA76A9" w:rsidP="007A16CE">
      <w:pPr>
        <w:autoSpaceDE w:val="0"/>
        <w:spacing w:after="0" w:line="240" w:lineRule="auto"/>
        <w:rPr>
          <w:rFonts w:ascii="Arial" w:hAnsi="Arial" w:cs="Arial"/>
          <w:color w:val="548DD4"/>
          <w:sz w:val="24"/>
          <w:szCs w:val="24"/>
        </w:rPr>
      </w:pPr>
    </w:p>
    <w:p w14:paraId="47738C64" w14:textId="55776842" w:rsidR="00AA71D6" w:rsidRPr="00DF7704" w:rsidRDefault="00AA71D6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sz w:val="24"/>
          <w:szCs w:val="24"/>
        </w:rPr>
        <w:t>Para alcançar os objetivos do projeto e facilitar seu gerenciamento, foram identificadas fases que englobam as ações necessárias para obter</w:t>
      </w:r>
      <w:r w:rsidR="00900EC6">
        <w:rPr>
          <w:rFonts w:ascii="Arial" w:eastAsia="Arial" w:hAnsi="Arial" w:cs="Arial"/>
          <w:sz w:val="24"/>
          <w:szCs w:val="24"/>
        </w:rPr>
        <w:t xml:space="preserve">em-se os resultados almejados. </w:t>
      </w:r>
      <w:r w:rsidRPr="00DF7704">
        <w:rPr>
          <w:rFonts w:ascii="Arial" w:eastAsia="Arial" w:hAnsi="Arial" w:cs="Arial"/>
          <w:sz w:val="24"/>
          <w:szCs w:val="24"/>
        </w:rPr>
        <w:t xml:space="preserve">A descrição de cada fase e respectivas ações, em conformidade com os objetivos, é </w:t>
      </w:r>
      <w:r w:rsidR="00A52F8D" w:rsidRPr="00DF7704">
        <w:rPr>
          <w:rFonts w:ascii="Arial" w:eastAsia="Arial" w:hAnsi="Arial" w:cs="Arial"/>
          <w:sz w:val="24"/>
          <w:szCs w:val="24"/>
        </w:rPr>
        <w:t>apresentada</w:t>
      </w:r>
      <w:r w:rsidRPr="00DF7704">
        <w:rPr>
          <w:rFonts w:ascii="Arial" w:eastAsia="Arial" w:hAnsi="Arial" w:cs="Arial"/>
          <w:sz w:val="24"/>
          <w:szCs w:val="24"/>
        </w:rPr>
        <w:t xml:space="preserve"> a seguir:</w:t>
      </w:r>
    </w:p>
    <w:p w14:paraId="47738C65" w14:textId="12372CFA" w:rsidR="00AA71D6" w:rsidRPr="00000B73" w:rsidRDefault="00AA71D6" w:rsidP="001135D2">
      <w:pPr>
        <w:numPr>
          <w:ilvl w:val="0"/>
          <w:numId w:val="5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Estudos e levantamento bibliográfico</w:t>
      </w:r>
      <w:r w:rsidR="00460CF5">
        <w:rPr>
          <w:rFonts w:ascii="Arial" w:hAnsi="Arial" w:cs="Arial"/>
          <w:bCs/>
          <w:sz w:val="24"/>
          <w:szCs w:val="24"/>
        </w:rPr>
        <w:t xml:space="preserve"> sobre</w:t>
      </w:r>
      <w:r w:rsidR="00A52F8D">
        <w:rPr>
          <w:rFonts w:ascii="Arial" w:hAnsi="Arial" w:cs="Arial"/>
          <w:bCs/>
          <w:sz w:val="24"/>
          <w:szCs w:val="24"/>
        </w:rPr>
        <w:t xml:space="preserve"> c</w:t>
      </w:r>
      <w:r w:rsidRPr="00000B73">
        <w:rPr>
          <w:rFonts w:ascii="Arial" w:hAnsi="Arial" w:cs="Arial"/>
          <w:bCs/>
          <w:sz w:val="24"/>
          <w:szCs w:val="24"/>
        </w:rPr>
        <w:t xml:space="preserve">aracterísticas forenses de imagens digitais e técnicas de </w:t>
      </w:r>
      <w:r w:rsidR="007527DD">
        <w:rPr>
          <w:rFonts w:ascii="Arial" w:hAnsi="Arial" w:cs="Arial"/>
          <w:bCs/>
          <w:sz w:val="24"/>
          <w:szCs w:val="24"/>
        </w:rPr>
        <w:t>PDI</w:t>
      </w:r>
      <w:r w:rsidRPr="00000B73">
        <w:rPr>
          <w:rFonts w:ascii="Arial" w:hAnsi="Arial" w:cs="Arial"/>
          <w:bCs/>
          <w:sz w:val="24"/>
          <w:szCs w:val="24"/>
        </w:rPr>
        <w:t xml:space="preserve"> relevantes a análise forense;</w:t>
      </w:r>
    </w:p>
    <w:p w14:paraId="47738C66" w14:textId="77777777" w:rsidR="00AA71D6" w:rsidRPr="00000B73" w:rsidRDefault="00AA71D6" w:rsidP="001135D2">
      <w:pPr>
        <w:numPr>
          <w:ilvl w:val="0"/>
          <w:numId w:val="5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Levantamento e análise de softwares existentes na área de análise forense de imagens fotográficas digitais;</w:t>
      </w:r>
    </w:p>
    <w:p w14:paraId="47738C67" w14:textId="77777777" w:rsidR="00AA71D6" w:rsidRPr="00000B73" w:rsidRDefault="00AA71D6" w:rsidP="001135D2">
      <w:pPr>
        <w:numPr>
          <w:ilvl w:val="0"/>
          <w:numId w:val="5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Levantamento, estudo e teste de bibliotecas de processamento de imagem;</w:t>
      </w:r>
    </w:p>
    <w:p w14:paraId="47738C68" w14:textId="77777777" w:rsidR="00AA71D6" w:rsidRPr="00000B73" w:rsidRDefault="00AA71D6" w:rsidP="001135D2">
      <w:pPr>
        <w:numPr>
          <w:ilvl w:val="0"/>
          <w:numId w:val="5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Proposta de um protótipo para análise forense de fotografias digitais;</w:t>
      </w:r>
    </w:p>
    <w:p w14:paraId="47738C69" w14:textId="77777777" w:rsidR="00AA71D6" w:rsidRPr="00000B73" w:rsidRDefault="00AA71D6" w:rsidP="001135D2">
      <w:pPr>
        <w:numPr>
          <w:ilvl w:val="0"/>
          <w:numId w:val="5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Validação da proposta do protótipo;</w:t>
      </w:r>
    </w:p>
    <w:p w14:paraId="47738C6A" w14:textId="77777777" w:rsidR="00AA71D6" w:rsidRPr="005800BF" w:rsidRDefault="00AA71D6" w:rsidP="002D5F52">
      <w:pPr>
        <w:numPr>
          <w:ilvl w:val="0"/>
          <w:numId w:val="5"/>
        </w:numPr>
        <w:autoSpaceDE w:val="0"/>
        <w:spacing w:after="0" w:line="240" w:lineRule="auto"/>
        <w:ind w:left="714" w:hanging="357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Elaboração de relatórios e documentos de divulgação da pesquisa.</w:t>
      </w:r>
    </w:p>
    <w:p w14:paraId="47738C6B" w14:textId="77777777" w:rsidR="00CA76A9" w:rsidRPr="007A16CE" w:rsidRDefault="00CA76A9" w:rsidP="007A16CE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</w:p>
    <w:p w14:paraId="47738C6C" w14:textId="77777777" w:rsidR="001411F8" w:rsidRPr="007A16CE" w:rsidRDefault="001411F8" w:rsidP="007A16CE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24"/>
          <w:szCs w:val="24"/>
        </w:rPr>
      </w:pPr>
    </w:p>
    <w:p w14:paraId="47738C6D" w14:textId="1A647A07" w:rsidR="00CA76A9" w:rsidRPr="007A16CE" w:rsidRDefault="00220386" w:rsidP="007A16CE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ESTADO ATUAL DA</w:t>
      </w:r>
      <w:r w:rsidR="00F26B2E" w:rsidRPr="007A16CE">
        <w:rPr>
          <w:rFonts w:ascii="Arial" w:hAnsi="Arial" w:cs="Arial"/>
          <w:b/>
          <w:bCs/>
          <w:color w:val="000000"/>
          <w:sz w:val="24"/>
          <w:szCs w:val="24"/>
        </w:rPr>
        <w:t xml:space="preserve"> PESQUISA</w:t>
      </w:r>
    </w:p>
    <w:p w14:paraId="47738C6E" w14:textId="77777777" w:rsidR="00C70441" w:rsidRPr="007A16CE" w:rsidRDefault="00C70441" w:rsidP="007A16CE">
      <w:pPr>
        <w:autoSpaceDE w:val="0"/>
        <w:spacing w:after="0" w:line="240" w:lineRule="auto"/>
        <w:jc w:val="both"/>
        <w:rPr>
          <w:rFonts w:ascii="Arial" w:hAnsi="Arial" w:cs="Arial"/>
          <w:color w:val="548DD4"/>
          <w:sz w:val="24"/>
          <w:szCs w:val="24"/>
        </w:rPr>
      </w:pPr>
    </w:p>
    <w:p w14:paraId="47738C70" w14:textId="7B237BDC" w:rsidR="00480B47" w:rsidRPr="00DF7704" w:rsidRDefault="00220386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sz w:val="24"/>
          <w:szCs w:val="24"/>
        </w:rPr>
        <w:t>Cabe ressaltar que este projeto iniciou-se em Março/2015, tendo duração prevista para 01 ano, e portanto encontra-se nas suas fases iniciais de andamento. Dentre as etapas de desenvolvimento do projeto</w:t>
      </w:r>
      <w:r w:rsidR="00E44871" w:rsidRPr="00DF7704">
        <w:rPr>
          <w:rFonts w:ascii="Arial" w:eastAsia="Arial" w:hAnsi="Arial" w:cs="Arial"/>
          <w:sz w:val="24"/>
          <w:szCs w:val="24"/>
        </w:rPr>
        <w:t>,</w:t>
      </w:r>
      <w:r w:rsidRPr="00DF7704">
        <w:rPr>
          <w:rFonts w:ascii="Arial" w:eastAsia="Arial" w:hAnsi="Arial" w:cs="Arial"/>
          <w:sz w:val="24"/>
          <w:szCs w:val="24"/>
        </w:rPr>
        <w:t xml:space="preserve"> elencadas na seção anterior, as seguintes atividades já foram cumpridas ou estão atualmente em andamento:</w:t>
      </w:r>
    </w:p>
    <w:p w14:paraId="1960B3AE" w14:textId="77777777" w:rsidR="00220386" w:rsidRPr="00000B73" w:rsidRDefault="00220386" w:rsidP="00220386">
      <w:pPr>
        <w:numPr>
          <w:ilvl w:val="0"/>
          <w:numId w:val="6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Estudos e levantamento bibliográfico</w:t>
      </w:r>
      <w:r>
        <w:rPr>
          <w:rFonts w:ascii="Arial" w:hAnsi="Arial" w:cs="Arial"/>
          <w:bCs/>
          <w:sz w:val="24"/>
          <w:szCs w:val="24"/>
        </w:rPr>
        <w:t xml:space="preserve"> sobre c</w:t>
      </w:r>
      <w:r w:rsidRPr="00000B73">
        <w:rPr>
          <w:rFonts w:ascii="Arial" w:hAnsi="Arial" w:cs="Arial"/>
          <w:bCs/>
          <w:sz w:val="24"/>
          <w:szCs w:val="24"/>
        </w:rPr>
        <w:t xml:space="preserve">aracterísticas forenses de imagens digitais e técnicas de </w:t>
      </w:r>
      <w:r>
        <w:rPr>
          <w:rFonts w:ascii="Arial" w:hAnsi="Arial" w:cs="Arial"/>
          <w:bCs/>
          <w:sz w:val="24"/>
          <w:szCs w:val="24"/>
        </w:rPr>
        <w:t>PDI</w:t>
      </w:r>
      <w:r w:rsidRPr="00000B73">
        <w:rPr>
          <w:rFonts w:ascii="Arial" w:hAnsi="Arial" w:cs="Arial"/>
          <w:bCs/>
          <w:sz w:val="24"/>
          <w:szCs w:val="24"/>
        </w:rPr>
        <w:t xml:space="preserve"> relevantes a análise forense;</w:t>
      </w:r>
    </w:p>
    <w:p w14:paraId="2DD9E7FD" w14:textId="77777777" w:rsidR="00220386" w:rsidRPr="00000B73" w:rsidRDefault="00220386" w:rsidP="00220386">
      <w:pPr>
        <w:numPr>
          <w:ilvl w:val="0"/>
          <w:numId w:val="6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Levantamento e análise de softwares existentes na área de análise forense de imagens fotográficas digitais;</w:t>
      </w:r>
    </w:p>
    <w:p w14:paraId="1BA59D38" w14:textId="240DEF22" w:rsidR="00220386" w:rsidRDefault="00220386" w:rsidP="00220386">
      <w:pPr>
        <w:numPr>
          <w:ilvl w:val="0"/>
          <w:numId w:val="6"/>
        </w:numPr>
        <w:autoSpaceDE w:val="0"/>
        <w:spacing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00B73">
        <w:rPr>
          <w:rFonts w:ascii="Arial" w:hAnsi="Arial" w:cs="Arial"/>
          <w:bCs/>
          <w:sz w:val="24"/>
          <w:szCs w:val="24"/>
        </w:rPr>
        <w:t>Levantamento, estudo e teste de bibliot</w:t>
      </w:r>
      <w:r>
        <w:rPr>
          <w:rFonts w:ascii="Arial" w:hAnsi="Arial" w:cs="Arial"/>
          <w:bCs/>
          <w:sz w:val="24"/>
          <w:szCs w:val="24"/>
        </w:rPr>
        <w:t>ecas de processamento de imagem.</w:t>
      </w:r>
    </w:p>
    <w:p w14:paraId="60D5F9CB" w14:textId="107025DF" w:rsidR="00E44871" w:rsidRPr="00DF7704" w:rsidRDefault="00E44871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sz w:val="24"/>
          <w:szCs w:val="24"/>
        </w:rPr>
        <w:t>As etapas 1 e 2 encontram-se com 90</w:t>
      </w:r>
      <w:r w:rsidR="006D4FE1" w:rsidRPr="00DF7704">
        <w:rPr>
          <w:rFonts w:ascii="Arial" w:eastAsia="Arial" w:hAnsi="Arial" w:cs="Arial"/>
          <w:sz w:val="24"/>
          <w:szCs w:val="24"/>
        </w:rPr>
        <w:t>% das suas atividades de estudo</w:t>
      </w:r>
      <w:r w:rsidRPr="00DF7704">
        <w:rPr>
          <w:rFonts w:ascii="Arial" w:eastAsia="Arial" w:hAnsi="Arial" w:cs="Arial"/>
          <w:sz w:val="24"/>
          <w:szCs w:val="24"/>
        </w:rPr>
        <w:t xml:space="preserve"> e análise concluídos. Já a etapa 3 está sendo atualmente desenvolvida, com 30% das suas atividades já concluídas.</w:t>
      </w:r>
    </w:p>
    <w:p w14:paraId="459BAFB0" w14:textId="24347DEB" w:rsidR="00220386" w:rsidRPr="00DF7704" w:rsidRDefault="00E44871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sz w:val="24"/>
          <w:szCs w:val="24"/>
        </w:rPr>
        <w:t>As informações levantadas</w:t>
      </w:r>
      <w:r w:rsidR="006D4FE1" w:rsidRPr="00DF7704">
        <w:rPr>
          <w:rFonts w:ascii="Arial" w:eastAsia="Arial" w:hAnsi="Arial" w:cs="Arial"/>
          <w:sz w:val="24"/>
          <w:szCs w:val="24"/>
        </w:rPr>
        <w:t xml:space="preserve"> e analisadas nestas</w:t>
      </w:r>
      <w:r w:rsidRPr="00DF7704">
        <w:rPr>
          <w:rFonts w:ascii="Arial" w:eastAsia="Arial" w:hAnsi="Arial" w:cs="Arial"/>
          <w:sz w:val="24"/>
          <w:szCs w:val="24"/>
        </w:rPr>
        <w:t xml:space="preserve"> etapas </w:t>
      </w:r>
      <w:r w:rsidR="006D4FE1" w:rsidRPr="00DF7704">
        <w:rPr>
          <w:rFonts w:ascii="Arial" w:eastAsia="Arial" w:hAnsi="Arial" w:cs="Arial"/>
          <w:sz w:val="24"/>
          <w:szCs w:val="24"/>
        </w:rPr>
        <w:t>iniciais são detalhadas nas próximas seções.</w:t>
      </w:r>
    </w:p>
    <w:p w14:paraId="47738C73" w14:textId="77777777" w:rsidR="00F81A0E" w:rsidRDefault="00F81A0E" w:rsidP="008F210B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7A16CE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FUNDAMENTAÇÃO TEÓRICA</w:t>
      </w:r>
    </w:p>
    <w:p w14:paraId="47738C74" w14:textId="77777777" w:rsidR="001135D2" w:rsidRDefault="001135D2" w:rsidP="001135D2">
      <w:pPr>
        <w:autoSpaceDE w:val="0"/>
        <w:spacing w:after="120" w:line="240" w:lineRule="auto"/>
        <w:jc w:val="both"/>
        <w:rPr>
          <w:rFonts w:ascii="Arial" w:hAnsi="Arial" w:cs="Arial"/>
          <w:color w:val="548DD4"/>
          <w:sz w:val="24"/>
          <w:szCs w:val="24"/>
        </w:rPr>
      </w:pPr>
    </w:p>
    <w:p w14:paraId="47738C75" w14:textId="4C3BDB90" w:rsidR="00881239" w:rsidRPr="00DF7704" w:rsidRDefault="007C3A60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área de </w:t>
      </w:r>
      <w:r w:rsidR="00995EEE">
        <w:rPr>
          <w:rFonts w:ascii="Arial" w:eastAsia="Arial" w:hAnsi="Arial" w:cs="Arial"/>
          <w:sz w:val="24"/>
          <w:szCs w:val="24"/>
        </w:rPr>
        <w:t>Computação F</w:t>
      </w:r>
      <w:r w:rsidR="008406F4" w:rsidRPr="00DF7704">
        <w:rPr>
          <w:rFonts w:ascii="Arial" w:eastAsia="Arial" w:hAnsi="Arial" w:cs="Arial"/>
          <w:sz w:val="24"/>
          <w:szCs w:val="24"/>
        </w:rPr>
        <w:t>orense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F7704">
        <w:rPr>
          <w:rFonts w:ascii="Arial" w:eastAsia="Arial" w:hAnsi="Arial" w:cs="Arial"/>
          <w:sz w:val="24"/>
          <w:szCs w:val="24"/>
        </w:rPr>
        <w:t>(Farmer et al. 2004)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63F71">
        <w:rPr>
          <w:rFonts w:ascii="Arial" w:eastAsia="Arial" w:hAnsi="Arial" w:cs="Arial"/>
          <w:sz w:val="24"/>
          <w:szCs w:val="24"/>
        </w:rPr>
        <w:t>é relativamente nova dentre as áreas</w:t>
      </w:r>
      <w:r>
        <w:rPr>
          <w:rFonts w:ascii="Arial" w:eastAsia="Arial" w:hAnsi="Arial" w:cs="Arial"/>
          <w:sz w:val="24"/>
          <w:szCs w:val="24"/>
        </w:rPr>
        <w:t xml:space="preserve"> da computação e</w:t>
      </w:r>
      <w:r w:rsidR="00FB507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intersecciona-se, em muitos momentos</w:t>
      </w:r>
      <w:r w:rsidR="00995EE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com a área de PDI</w:t>
      </w:r>
      <w:r w:rsidR="00995EEE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995EEE">
        <w:rPr>
          <w:rFonts w:ascii="Arial" w:eastAsia="Arial" w:hAnsi="Arial" w:cs="Arial"/>
          <w:sz w:val="24"/>
          <w:szCs w:val="24"/>
        </w:rPr>
        <w:t>Novos</w:t>
      </w:r>
      <w:r>
        <w:rPr>
          <w:rFonts w:ascii="Arial" w:eastAsia="Arial" w:hAnsi="Arial" w:cs="Arial"/>
          <w:sz w:val="24"/>
          <w:szCs w:val="24"/>
        </w:rPr>
        <w:t xml:space="preserve"> desafios </w:t>
      </w:r>
      <w:r w:rsidR="00995EEE">
        <w:rPr>
          <w:rFonts w:ascii="Arial" w:eastAsia="Arial" w:hAnsi="Arial" w:cs="Arial"/>
          <w:sz w:val="24"/>
          <w:szCs w:val="24"/>
        </w:rPr>
        <w:t xml:space="preserve">surgem </w:t>
      </w:r>
      <w:r>
        <w:rPr>
          <w:rFonts w:ascii="Arial" w:eastAsia="Arial" w:hAnsi="Arial" w:cs="Arial"/>
          <w:sz w:val="24"/>
          <w:szCs w:val="24"/>
        </w:rPr>
        <w:t xml:space="preserve">na </w:t>
      </w:r>
      <w:r w:rsidR="00995EEE">
        <w:rPr>
          <w:rFonts w:ascii="Arial" w:eastAsia="Arial" w:hAnsi="Arial" w:cs="Arial"/>
          <w:sz w:val="24"/>
          <w:szCs w:val="24"/>
        </w:rPr>
        <w:t>busca</w:t>
      </w:r>
      <w:r>
        <w:rPr>
          <w:rFonts w:ascii="Arial" w:eastAsia="Arial" w:hAnsi="Arial" w:cs="Arial"/>
          <w:sz w:val="24"/>
          <w:szCs w:val="24"/>
        </w:rPr>
        <w:t xml:space="preserve"> de técnicas de PDI que possam contribuir</w:t>
      </w:r>
      <w:r w:rsidR="00FB5076">
        <w:rPr>
          <w:rFonts w:ascii="Arial" w:eastAsia="Arial" w:hAnsi="Arial" w:cs="Arial"/>
          <w:sz w:val="24"/>
          <w:szCs w:val="24"/>
        </w:rPr>
        <w:t xml:space="preserve"> </w:t>
      </w:r>
      <w:r w:rsidR="008406F4" w:rsidRPr="00DF7704">
        <w:rPr>
          <w:rFonts w:ascii="Arial" w:eastAsia="Arial" w:hAnsi="Arial" w:cs="Arial"/>
          <w:sz w:val="24"/>
          <w:szCs w:val="24"/>
        </w:rPr>
        <w:t xml:space="preserve">para desvendar fotografias e arquivos alterados digitalmente com </w:t>
      </w:r>
      <w:r w:rsidR="00995EEE">
        <w:rPr>
          <w:rFonts w:ascii="Arial" w:eastAsia="Arial" w:hAnsi="Arial" w:cs="Arial"/>
          <w:sz w:val="24"/>
          <w:szCs w:val="24"/>
        </w:rPr>
        <w:t>a intenção</w:t>
      </w:r>
      <w:r w:rsidR="008406F4" w:rsidRPr="00DF7704">
        <w:rPr>
          <w:rFonts w:ascii="Arial" w:eastAsia="Arial" w:hAnsi="Arial" w:cs="Arial"/>
          <w:sz w:val="24"/>
          <w:szCs w:val="24"/>
        </w:rPr>
        <w:t xml:space="preserve"> de alterar provas</w:t>
      </w:r>
      <w:r w:rsidR="00995EEE">
        <w:rPr>
          <w:rFonts w:ascii="Arial" w:eastAsia="Arial" w:hAnsi="Arial" w:cs="Arial"/>
          <w:sz w:val="24"/>
          <w:szCs w:val="24"/>
        </w:rPr>
        <w:t xml:space="preserve"> forenses</w:t>
      </w:r>
      <w:r w:rsidR="008406F4" w:rsidRPr="00DF7704">
        <w:rPr>
          <w:rFonts w:ascii="Arial" w:eastAsia="Arial" w:hAnsi="Arial" w:cs="Arial"/>
          <w:sz w:val="24"/>
          <w:szCs w:val="24"/>
        </w:rPr>
        <w:t>, “incluir” e “excluir” pessoas de imagens ou até mesmo esconder fatos.</w:t>
      </w:r>
    </w:p>
    <w:p w14:paraId="47738C76" w14:textId="73983D96" w:rsidR="008624F8" w:rsidRDefault="008406F4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sz w:val="24"/>
          <w:szCs w:val="24"/>
        </w:rPr>
        <w:t xml:space="preserve">São várias as técnicas de </w:t>
      </w:r>
      <w:r w:rsidR="00084EBD" w:rsidRPr="00DF7704">
        <w:rPr>
          <w:rFonts w:ascii="Arial" w:eastAsia="Arial" w:hAnsi="Arial" w:cs="Arial"/>
          <w:sz w:val="24"/>
          <w:szCs w:val="24"/>
        </w:rPr>
        <w:t xml:space="preserve">falsificação </w:t>
      </w:r>
      <w:r w:rsidRPr="00DF7704">
        <w:rPr>
          <w:rFonts w:ascii="Arial" w:eastAsia="Arial" w:hAnsi="Arial" w:cs="Arial"/>
          <w:sz w:val="24"/>
          <w:szCs w:val="24"/>
        </w:rPr>
        <w:t xml:space="preserve">existentes, porém entre elas algumas </w:t>
      </w:r>
      <w:r w:rsidR="00E651DA" w:rsidRPr="00DF7704">
        <w:rPr>
          <w:rFonts w:ascii="Arial" w:eastAsia="Arial" w:hAnsi="Arial" w:cs="Arial"/>
          <w:sz w:val="24"/>
          <w:szCs w:val="24"/>
        </w:rPr>
        <w:t>se destacam</w:t>
      </w:r>
      <w:r w:rsidRPr="00DF7704">
        <w:rPr>
          <w:rFonts w:ascii="Arial" w:eastAsia="Arial" w:hAnsi="Arial" w:cs="Arial"/>
          <w:sz w:val="24"/>
          <w:szCs w:val="24"/>
        </w:rPr>
        <w:t>, como por exemplo a</w:t>
      </w:r>
      <w:r w:rsidR="004B5B3E" w:rsidRPr="00DF7704">
        <w:rPr>
          <w:rFonts w:ascii="Arial" w:eastAsia="Arial" w:hAnsi="Arial" w:cs="Arial"/>
          <w:sz w:val="24"/>
          <w:szCs w:val="24"/>
        </w:rPr>
        <w:t>s</w:t>
      </w:r>
      <w:r w:rsidRPr="00DF7704">
        <w:rPr>
          <w:rFonts w:ascii="Arial" w:eastAsia="Arial" w:hAnsi="Arial" w:cs="Arial"/>
          <w:sz w:val="24"/>
          <w:szCs w:val="24"/>
        </w:rPr>
        <w:t xml:space="preserve"> técnica</w:t>
      </w:r>
      <w:r w:rsidR="004B5B3E" w:rsidRPr="00DF7704">
        <w:rPr>
          <w:rFonts w:ascii="Arial" w:eastAsia="Arial" w:hAnsi="Arial" w:cs="Arial"/>
          <w:sz w:val="24"/>
          <w:szCs w:val="24"/>
        </w:rPr>
        <w:t>s</w:t>
      </w:r>
      <w:r w:rsidRPr="00DF7704">
        <w:rPr>
          <w:rFonts w:ascii="Arial" w:eastAsia="Arial" w:hAnsi="Arial" w:cs="Arial"/>
          <w:sz w:val="24"/>
          <w:szCs w:val="24"/>
        </w:rPr>
        <w:t xml:space="preserve"> de </w:t>
      </w:r>
      <w:r w:rsidRPr="003C678F">
        <w:rPr>
          <w:rFonts w:ascii="Arial" w:eastAsia="Arial" w:hAnsi="Arial" w:cs="Arial"/>
          <w:i/>
          <w:sz w:val="24"/>
          <w:szCs w:val="24"/>
        </w:rPr>
        <w:t>splicing</w:t>
      </w:r>
      <w:r w:rsidRPr="00DF7704">
        <w:rPr>
          <w:rFonts w:ascii="Arial" w:eastAsia="Arial" w:hAnsi="Arial" w:cs="Arial"/>
          <w:sz w:val="24"/>
          <w:szCs w:val="24"/>
        </w:rPr>
        <w:t xml:space="preserve"> e de </w:t>
      </w:r>
      <w:r w:rsidRPr="003C678F">
        <w:rPr>
          <w:rFonts w:ascii="Arial" w:eastAsia="Arial" w:hAnsi="Arial" w:cs="Arial"/>
          <w:i/>
          <w:sz w:val="24"/>
          <w:szCs w:val="24"/>
        </w:rPr>
        <w:t>cloning</w:t>
      </w:r>
      <w:r w:rsidR="002B68CC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4B5B3E" w:rsidRPr="00DF7704">
        <w:rPr>
          <w:rFonts w:ascii="Arial" w:eastAsia="Arial" w:hAnsi="Arial" w:cs="Arial"/>
          <w:sz w:val="24"/>
          <w:szCs w:val="24"/>
        </w:rPr>
        <w:t>(G</w:t>
      </w:r>
      <w:r w:rsidR="00393F43" w:rsidRPr="00DF7704">
        <w:rPr>
          <w:rFonts w:ascii="Arial" w:eastAsia="Arial" w:hAnsi="Arial" w:cs="Arial"/>
          <w:sz w:val="24"/>
          <w:szCs w:val="24"/>
        </w:rPr>
        <w:t>oldenstein</w:t>
      </w:r>
      <w:r w:rsidR="004B5B3E" w:rsidRPr="00DF7704">
        <w:rPr>
          <w:rFonts w:ascii="Arial" w:eastAsia="Arial" w:hAnsi="Arial" w:cs="Arial"/>
          <w:sz w:val="24"/>
          <w:szCs w:val="24"/>
        </w:rPr>
        <w:t xml:space="preserve"> et </w:t>
      </w:r>
      <w:r w:rsidR="00393F43" w:rsidRPr="00DF7704">
        <w:rPr>
          <w:rFonts w:ascii="Arial" w:eastAsia="Arial" w:hAnsi="Arial" w:cs="Arial"/>
          <w:sz w:val="24"/>
          <w:szCs w:val="24"/>
        </w:rPr>
        <w:t>al.</w:t>
      </w:r>
      <w:r w:rsidR="004B5B3E" w:rsidRPr="00DF7704">
        <w:rPr>
          <w:rFonts w:ascii="Arial" w:eastAsia="Arial" w:hAnsi="Arial" w:cs="Arial"/>
          <w:sz w:val="24"/>
          <w:szCs w:val="24"/>
        </w:rPr>
        <w:t xml:space="preserve"> 2010)</w:t>
      </w:r>
      <w:r w:rsidRPr="00DF7704">
        <w:rPr>
          <w:rFonts w:ascii="Arial" w:eastAsia="Arial" w:hAnsi="Arial" w:cs="Arial"/>
          <w:sz w:val="24"/>
          <w:szCs w:val="24"/>
        </w:rPr>
        <w:t>. A primeira tem por objetivo utilizar pedaços de duas ou mais imagens para compor uma única, incluindo assim pessoas em fotografias ou até mesmo alterando a sua composição</w:t>
      </w:r>
      <w:r w:rsidR="008049C4">
        <w:rPr>
          <w:rFonts w:ascii="Arial" w:eastAsia="Arial" w:hAnsi="Arial" w:cs="Arial"/>
          <w:sz w:val="24"/>
          <w:szCs w:val="24"/>
        </w:rPr>
        <w:t>, conforme mostra Figura 2</w:t>
      </w:r>
      <w:r w:rsidRPr="00DF7704">
        <w:rPr>
          <w:rFonts w:ascii="Arial" w:eastAsia="Arial" w:hAnsi="Arial" w:cs="Arial"/>
          <w:sz w:val="24"/>
          <w:szCs w:val="24"/>
        </w:rPr>
        <w:t xml:space="preserve">. Já a técnica de </w:t>
      </w:r>
      <w:r w:rsidRPr="00B06D42">
        <w:rPr>
          <w:rFonts w:ascii="Arial" w:eastAsia="Arial" w:hAnsi="Arial" w:cs="Arial"/>
          <w:i/>
          <w:sz w:val="24"/>
          <w:szCs w:val="24"/>
        </w:rPr>
        <w:t>cloning</w:t>
      </w:r>
      <w:r w:rsidRPr="00DF7704">
        <w:rPr>
          <w:rFonts w:ascii="Arial" w:eastAsia="Arial" w:hAnsi="Arial" w:cs="Arial"/>
          <w:sz w:val="24"/>
          <w:szCs w:val="24"/>
        </w:rPr>
        <w:t xml:space="preserve">, é basicamente a cópia e cola de partes de uma única fotografia, com o objetivo de </w:t>
      </w:r>
      <w:r w:rsidR="00E651DA" w:rsidRPr="00DF7704">
        <w:rPr>
          <w:rFonts w:ascii="Arial" w:eastAsia="Arial" w:hAnsi="Arial" w:cs="Arial"/>
          <w:sz w:val="24"/>
          <w:szCs w:val="24"/>
        </w:rPr>
        <w:t>esconder</w:t>
      </w:r>
      <w:r w:rsidRPr="00DF7704">
        <w:rPr>
          <w:rFonts w:ascii="Arial" w:eastAsia="Arial" w:hAnsi="Arial" w:cs="Arial"/>
          <w:sz w:val="24"/>
          <w:szCs w:val="24"/>
        </w:rPr>
        <w:t xml:space="preserve"> objetos, pessoas, ou características presentes na </w:t>
      </w:r>
      <w:r w:rsidR="00E651DA" w:rsidRPr="00DF7704">
        <w:rPr>
          <w:rFonts w:ascii="Arial" w:eastAsia="Arial" w:hAnsi="Arial" w:cs="Arial"/>
          <w:sz w:val="24"/>
          <w:szCs w:val="24"/>
        </w:rPr>
        <w:t>imagem.</w:t>
      </w:r>
    </w:p>
    <w:p w14:paraId="4D278747" w14:textId="77777777" w:rsidR="00B06D42" w:rsidRPr="00DF7704" w:rsidRDefault="00B06D42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7738C78" w14:textId="61E2138C" w:rsidR="00882831" w:rsidRPr="008F210B" w:rsidRDefault="008049C4" w:rsidP="00E26154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</w:t>
      </w:r>
      <w:r w:rsidR="00882831" w:rsidRPr="008F210B">
        <w:rPr>
          <w:rFonts w:ascii="Arial" w:eastAsia="Arial" w:hAnsi="Arial" w:cs="Arial"/>
        </w:rPr>
        <w:t xml:space="preserve"> 2 – Técnica de </w:t>
      </w:r>
      <w:r w:rsidR="00882831" w:rsidRPr="008049C4">
        <w:rPr>
          <w:rFonts w:ascii="Arial" w:eastAsia="Arial" w:hAnsi="Arial" w:cs="Arial"/>
          <w:i/>
        </w:rPr>
        <w:t>splicing</w:t>
      </w:r>
      <w:r w:rsidR="00882831" w:rsidRPr="008F210B">
        <w:rPr>
          <w:rFonts w:ascii="Arial" w:eastAsia="Arial" w:hAnsi="Arial" w:cs="Arial"/>
        </w:rPr>
        <w:t xml:space="preserve"> para </w:t>
      </w:r>
      <w:r w:rsidR="00DF64A9" w:rsidRPr="008F210B">
        <w:rPr>
          <w:rFonts w:ascii="Arial" w:eastAsia="Arial" w:hAnsi="Arial" w:cs="Arial"/>
        </w:rPr>
        <w:t>criar</w:t>
      </w:r>
      <w:r w:rsidR="00882831" w:rsidRPr="008F210B">
        <w:rPr>
          <w:rFonts w:ascii="Arial" w:eastAsia="Arial" w:hAnsi="Arial" w:cs="Arial"/>
        </w:rPr>
        <w:t xml:space="preserve"> composição de Marilyn Monroe e Abraham Lincoln</w:t>
      </w:r>
    </w:p>
    <w:p w14:paraId="47738C79" w14:textId="699D03BA" w:rsidR="00882831" w:rsidRPr="008F210B" w:rsidRDefault="00B06D42" w:rsidP="00E26154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24"/>
          <w:szCs w:val="24"/>
          <w:lang w:eastAsia="pt-BR"/>
        </w:rPr>
        <w:drawing>
          <wp:inline distT="0" distB="0" distL="0" distR="0" wp14:anchorId="54D35B31" wp14:editId="697D1BA8">
            <wp:extent cx="2286061" cy="2306097"/>
            <wp:effectExtent l="0" t="0" r="0" b="0"/>
            <wp:docPr id="2" name="Imagem 2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m títu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87" cy="236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8C7A" w14:textId="77777777" w:rsidR="00882831" w:rsidRPr="008F210B" w:rsidRDefault="00882831" w:rsidP="00E26154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  <w:lang w:val="en-US"/>
        </w:rPr>
      </w:pPr>
      <w:r w:rsidRPr="008F210B">
        <w:rPr>
          <w:rFonts w:ascii="Arial" w:eastAsia="Arial" w:hAnsi="Arial" w:cs="Arial"/>
          <w:lang w:val="en-US"/>
        </w:rPr>
        <w:t>Fonte: Detecting Photo</w:t>
      </w:r>
      <w:r w:rsidR="00D94D4D" w:rsidRPr="008F210B">
        <w:rPr>
          <w:rFonts w:ascii="Arial" w:eastAsia="Arial" w:hAnsi="Arial" w:cs="Arial"/>
          <w:lang w:val="en-US"/>
        </w:rPr>
        <w:t>graphic C</w:t>
      </w:r>
      <w:r w:rsidRPr="008F210B">
        <w:rPr>
          <w:rFonts w:ascii="Arial" w:eastAsia="Arial" w:hAnsi="Arial" w:cs="Arial"/>
          <w:lang w:val="en-US"/>
        </w:rPr>
        <w:t>omposites</w:t>
      </w:r>
      <w:r w:rsidR="00D94D4D" w:rsidRPr="008F210B">
        <w:rPr>
          <w:rFonts w:ascii="Arial" w:eastAsia="Arial" w:hAnsi="Arial" w:cs="Arial"/>
          <w:lang w:val="en-US"/>
        </w:rPr>
        <w:t xml:space="preserve"> of P</w:t>
      </w:r>
      <w:r w:rsidRPr="008F210B">
        <w:rPr>
          <w:rFonts w:ascii="Arial" w:eastAsia="Arial" w:hAnsi="Arial" w:cs="Arial"/>
          <w:lang w:val="en-US"/>
        </w:rPr>
        <w:t>eople (FARID</w:t>
      </w:r>
      <w:r w:rsidR="00D94D4D" w:rsidRPr="008F210B">
        <w:rPr>
          <w:rFonts w:ascii="Arial" w:eastAsia="Arial" w:hAnsi="Arial" w:cs="Arial"/>
          <w:lang w:val="en-US"/>
        </w:rPr>
        <w:t>, 2008)</w:t>
      </w:r>
    </w:p>
    <w:p w14:paraId="47738C7B" w14:textId="77777777" w:rsidR="0057236B" w:rsidRDefault="0057236B" w:rsidP="008F210B">
      <w:pPr>
        <w:autoSpaceDE w:val="0"/>
        <w:spacing w:after="0" w:line="240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47738C7C" w14:textId="77777777" w:rsidR="0057236B" w:rsidRPr="002B68CC" w:rsidRDefault="0057236B" w:rsidP="008F210B">
      <w:pPr>
        <w:autoSpaceDE w:val="0"/>
        <w:spacing w:after="0" w:line="240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47738C7D" w14:textId="77777777" w:rsidR="00C4552D" w:rsidRDefault="007A16CE" w:rsidP="008F210B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  <w:b/>
          <w:sz w:val="24"/>
          <w:szCs w:val="24"/>
        </w:rPr>
      </w:pPr>
      <w:r w:rsidRPr="007A16CE">
        <w:rPr>
          <w:rFonts w:ascii="Arial" w:eastAsia="Arial" w:hAnsi="Arial" w:cs="Arial"/>
          <w:b/>
          <w:sz w:val="24"/>
          <w:szCs w:val="24"/>
        </w:rPr>
        <w:t>SOLUÇÕES EXISTENTES</w:t>
      </w:r>
    </w:p>
    <w:p w14:paraId="47738C7E" w14:textId="77777777" w:rsidR="00E651DA" w:rsidRDefault="00E651DA" w:rsidP="007A16CE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  <w:b/>
          <w:sz w:val="24"/>
          <w:szCs w:val="24"/>
        </w:rPr>
      </w:pPr>
    </w:p>
    <w:p w14:paraId="47738C7F" w14:textId="3EEDFED3" w:rsidR="00B46000" w:rsidRDefault="00097B4A" w:rsidP="008F210B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Buscando uma solução para os problemas encontrados quanto a necessidade de detecção de adulterações em fotografias digitais, </w:t>
      </w:r>
      <w:r w:rsidR="00BD66FF">
        <w:rPr>
          <w:rFonts w:ascii="Arial" w:eastAsia="Arial" w:hAnsi="Arial" w:cs="Arial"/>
          <w:sz w:val="24"/>
          <w:szCs w:val="24"/>
        </w:rPr>
        <w:t xml:space="preserve">foram encontrados </w:t>
      </w:r>
      <w:r w:rsidR="00B06D42">
        <w:rPr>
          <w:rFonts w:ascii="Arial" w:eastAsia="Arial" w:hAnsi="Arial" w:cs="Arial"/>
          <w:sz w:val="24"/>
          <w:szCs w:val="24"/>
        </w:rPr>
        <w:t>os seguintes</w:t>
      </w:r>
      <w:r>
        <w:rPr>
          <w:rFonts w:ascii="Arial" w:eastAsia="Arial" w:hAnsi="Arial" w:cs="Arial"/>
          <w:sz w:val="24"/>
          <w:szCs w:val="24"/>
        </w:rPr>
        <w:t xml:space="preserve"> softwares </w:t>
      </w:r>
      <w:r w:rsidR="00BD66FF">
        <w:rPr>
          <w:rFonts w:ascii="Arial" w:eastAsia="Arial" w:hAnsi="Arial" w:cs="Arial"/>
          <w:sz w:val="24"/>
          <w:szCs w:val="24"/>
        </w:rPr>
        <w:t>especializados em técnicas forenses</w:t>
      </w:r>
      <w:r w:rsidR="00F77603">
        <w:rPr>
          <w:rFonts w:ascii="Arial" w:eastAsia="Arial" w:hAnsi="Arial" w:cs="Arial"/>
          <w:sz w:val="24"/>
          <w:szCs w:val="24"/>
        </w:rPr>
        <w:t>:</w:t>
      </w:r>
    </w:p>
    <w:p w14:paraId="76CD5976" w14:textId="77777777" w:rsidR="00B06D42" w:rsidRDefault="00B06D42" w:rsidP="008F210B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7738C80" w14:textId="484827B1" w:rsidR="008B7565" w:rsidRDefault="00097B4A" w:rsidP="008F210B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C184B">
        <w:rPr>
          <w:rFonts w:ascii="Arial" w:eastAsia="Arial" w:hAnsi="Arial" w:cs="Arial"/>
          <w:b/>
          <w:sz w:val="24"/>
          <w:szCs w:val="24"/>
        </w:rPr>
        <w:t>Izitru</w:t>
      </w:r>
      <w:r w:rsidR="00F335A4" w:rsidRPr="000C184B">
        <w:rPr>
          <w:rFonts w:ascii="Arial" w:eastAsia="Arial" w:hAnsi="Arial" w:cs="Arial"/>
          <w:b/>
          <w:sz w:val="24"/>
          <w:szCs w:val="24"/>
        </w:rPr>
        <w:t xml:space="preserve"> [http://www.izitru.com]:</w:t>
      </w:r>
      <w:r w:rsidR="00F335A4" w:rsidRPr="008F210B">
        <w:rPr>
          <w:rFonts w:ascii="Arial" w:eastAsia="Arial" w:hAnsi="Arial" w:cs="Arial"/>
          <w:sz w:val="24"/>
          <w:szCs w:val="24"/>
        </w:rPr>
        <w:t xml:space="preserve"> </w:t>
      </w:r>
      <w:r w:rsidR="00333C97" w:rsidRPr="00DF7704">
        <w:rPr>
          <w:rFonts w:ascii="Arial" w:eastAsia="Arial" w:hAnsi="Arial" w:cs="Arial"/>
          <w:sz w:val="24"/>
          <w:szCs w:val="24"/>
        </w:rPr>
        <w:t>No</w:t>
      </w:r>
      <w:r w:rsidR="00993C24" w:rsidRPr="00DF7704">
        <w:rPr>
          <w:rFonts w:ascii="Arial" w:eastAsia="Arial" w:hAnsi="Arial" w:cs="Arial"/>
          <w:sz w:val="24"/>
          <w:szCs w:val="24"/>
        </w:rPr>
        <w:t xml:space="preserve"> Izitru o usuário efetua o </w:t>
      </w:r>
      <w:r w:rsidR="00993C24" w:rsidRPr="00B06D42">
        <w:rPr>
          <w:rFonts w:ascii="Arial" w:eastAsia="Arial" w:hAnsi="Arial" w:cs="Arial"/>
          <w:i/>
          <w:sz w:val="24"/>
          <w:szCs w:val="24"/>
        </w:rPr>
        <w:t>upload</w:t>
      </w:r>
      <w:r w:rsidR="00993C24" w:rsidRPr="00DF7704">
        <w:rPr>
          <w:rFonts w:ascii="Arial" w:eastAsia="Arial" w:hAnsi="Arial" w:cs="Arial"/>
          <w:sz w:val="24"/>
          <w:szCs w:val="24"/>
        </w:rPr>
        <w:t xml:space="preserve"> de uma image</w:t>
      </w:r>
      <w:r w:rsidR="00B06D42">
        <w:rPr>
          <w:rFonts w:ascii="Arial" w:eastAsia="Arial" w:hAnsi="Arial" w:cs="Arial"/>
          <w:sz w:val="24"/>
          <w:szCs w:val="24"/>
        </w:rPr>
        <w:t>m tendo ela sido editada ou não</w:t>
      </w:r>
      <w:r w:rsidR="00993C24" w:rsidRPr="00DF7704">
        <w:rPr>
          <w:rFonts w:ascii="Arial" w:eastAsia="Arial" w:hAnsi="Arial" w:cs="Arial"/>
          <w:sz w:val="24"/>
          <w:szCs w:val="24"/>
        </w:rPr>
        <w:t xml:space="preserve"> e após algumas análises automatizadas feitas por uma API </w:t>
      </w:r>
      <w:r w:rsidR="00333C97" w:rsidRPr="00DF7704">
        <w:rPr>
          <w:rFonts w:ascii="Arial" w:eastAsia="Arial" w:hAnsi="Arial" w:cs="Arial"/>
          <w:sz w:val="24"/>
          <w:szCs w:val="24"/>
        </w:rPr>
        <w:t>hospedada</w:t>
      </w:r>
      <w:r w:rsidR="00993C24" w:rsidRPr="00DF7704">
        <w:rPr>
          <w:rFonts w:ascii="Arial" w:eastAsia="Arial" w:hAnsi="Arial" w:cs="Arial"/>
          <w:sz w:val="24"/>
          <w:szCs w:val="24"/>
        </w:rPr>
        <w:t xml:space="preserve"> em nuvem, o aplicativo retorna ao usuário </w:t>
      </w:r>
      <w:r w:rsidR="00735A73" w:rsidRPr="00DF7704">
        <w:rPr>
          <w:rFonts w:ascii="Arial" w:eastAsia="Arial" w:hAnsi="Arial" w:cs="Arial"/>
          <w:sz w:val="24"/>
          <w:szCs w:val="24"/>
        </w:rPr>
        <w:t>o resultado informando se a imagem é legítima, se foi alterada, ou se o site não conseguiu chegar a um parecer</w:t>
      </w:r>
      <w:r w:rsidR="008049C4">
        <w:rPr>
          <w:rFonts w:ascii="Arial" w:eastAsia="Arial" w:hAnsi="Arial" w:cs="Arial"/>
          <w:sz w:val="24"/>
          <w:szCs w:val="24"/>
        </w:rPr>
        <w:t>. A Figura 3 mostra um exemplo de verificação utilizando o Izitru</w:t>
      </w:r>
      <w:r w:rsidR="00735A73" w:rsidRPr="00DF7704">
        <w:rPr>
          <w:rFonts w:ascii="Arial" w:eastAsia="Arial" w:hAnsi="Arial" w:cs="Arial"/>
          <w:sz w:val="24"/>
          <w:szCs w:val="24"/>
        </w:rPr>
        <w:t>.</w:t>
      </w:r>
    </w:p>
    <w:p w14:paraId="33E7B2CE" w14:textId="77777777" w:rsidR="00B06D42" w:rsidRDefault="00B06D42" w:rsidP="008F210B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7738C82" w14:textId="1508A555" w:rsidR="00735A73" w:rsidRPr="008F210B" w:rsidRDefault="008049C4" w:rsidP="00600265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Figura</w:t>
      </w:r>
      <w:r w:rsidR="00735A73" w:rsidRPr="008F210B">
        <w:rPr>
          <w:rFonts w:ascii="Arial" w:eastAsia="Arial" w:hAnsi="Arial" w:cs="Arial"/>
        </w:rPr>
        <w:t xml:space="preserve"> 3 – Exemplo de verificação de autenticidade do site Izitru</w:t>
      </w:r>
    </w:p>
    <w:p w14:paraId="47738C83" w14:textId="77777777" w:rsidR="00735A73" w:rsidRPr="008F210B" w:rsidRDefault="000344B0" w:rsidP="00600265">
      <w:pPr>
        <w:autoSpaceDE w:val="0"/>
        <w:spacing w:after="0" w:line="240" w:lineRule="auto"/>
        <w:ind w:firstLine="709"/>
        <w:jc w:val="center"/>
        <w:rPr>
          <w:rFonts w:ascii="Arial" w:hAnsi="Arial" w:cs="Arial"/>
          <w:noProof/>
          <w:color w:val="A5A5A5"/>
          <w:lang w:eastAsia="pt-BR"/>
        </w:rPr>
      </w:pPr>
      <w:r>
        <w:rPr>
          <w:rFonts w:ascii="Arial" w:hAnsi="Arial" w:cs="Arial"/>
          <w:noProof/>
          <w:color w:val="A5A5A5"/>
          <w:lang w:eastAsia="pt-BR"/>
        </w:rPr>
        <w:drawing>
          <wp:inline distT="0" distB="0" distL="0" distR="0" wp14:anchorId="47738CB7" wp14:editId="47738CB8">
            <wp:extent cx="1626478" cy="19747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zitru.jp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428" cy="19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C84" w14:textId="77777777" w:rsidR="00735A73" w:rsidRDefault="00735A73" w:rsidP="00600265">
      <w:pPr>
        <w:autoSpaceDE w:val="0"/>
        <w:spacing w:after="0" w:line="240" w:lineRule="auto"/>
        <w:ind w:firstLine="709"/>
        <w:jc w:val="center"/>
        <w:rPr>
          <w:rFonts w:ascii="Arial" w:hAnsi="Arial" w:cs="Arial"/>
          <w:noProof/>
          <w:lang w:eastAsia="pt-BR"/>
        </w:rPr>
      </w:pPr>
      <w:r w:rsidRPr="008F210B">
        <w:rPr>
          <w:rFonts w:ascii="Arial" w:hAnsi="Arial" w:cs="Arial"/>
          <w:noProof/>
          <w:lang w:eastAsia="pt-BR"/>
        </w:rPr>
        <w:t>Fonte: Izitru.com</w:t>
      </w:r>
    </w:p>
    <w:p w14:paraId="26DFB225" w14:textId="77777777" w:rsidR="00DF7704" w:rsidRPr="008F210B" w:rsidRDefault="00DF7704" w:rsidP="00600265">
      <w:pPr>
        <w:autoSpaceDE w:val="0"/>
        <w:spacing w:after="0" w:line="240" w:lineRule="auto"/>
        <w:ind w:firstLine="709"/>
        <w:jc w:val="center"/>
        <w:rPr>
          <w:rFonts w:ascii="Arial" w:hAnsi="Arial" w:cs="Arial"/>
          <w:noProof/>
          <w:lang w:eastAsia="pt-BR"/>
        </w:rPr>
      </w:pPr>
    </w:p>
    <w:p w14:paraId="47738C85" w14:textId="42471297" w:rsidR="00865640" w:rsidRPr="00DF7704" w:rsidRDefault="00A81A9E" w:rsidP="008F210B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b/>
          <w:sz w:val="24"/>
          <w:szCs w:val="24"/>
        </w:rPr>
        <w:t>FIAS [http://www.forensicav.ro/software.htm]:</w:t>
      </w:r>
      <w:r w:rsidRPr="00DF7704">
        <w:rPr>
          <w:rFonts w:ascii="Arial" w:eastAsia="Arial" w:hAnsi="Arial" w:cs="Arial"/>
          <w:sz w:val="24"/>
          <w:szCs w:val="24"/>
        </w:rPr>
        <w:t xml:space="preserve"> </w:t>
      </w:r>
      <w:r w:rsidR="00865640" w:rsidRPr="00DF7704">
        <w:rPr>
          <w:rFonts w:ascii="Arial" w:eastAsia="Arial" w:hAnsi="Arial" w:cs="Arial"/>
          <w:sz w:val="24"/>
          <w:szCs w:val="24"/>
        </w:rPr>
        <w:t>O Fore</w:t>
      </w:r>
      <w:r w:rsidR="009B37BA">
        <w:rPr>
          <w:rFonts w:ascii="Arial" w:eastAsia="Arial" w:hAnsi="Arial" w:cs="Arial"/>
          <w:sz w:val="24"/>
          <w:szCs w:val="24"/>
        </w:rPr>
        <w:t xml:space="preserve">nsic Image Analysis System é uma ferramenta </w:t>
      </w:r>
      <w:r w:rsidR="00865640" w:rsidRPr="00DF7704">
        <w:rPr>
          <w:rFonts w:ascii="Arial" w:eastAsia="Arial" w:hAnsi="Arial" w:cs="Arial"/>
          <w:sz w:val="24"/>
          <w:szCs w:val="24"/>
        </w:rPr>
        <w:t xml:space="preserve">de análise forense para imagens que </w:t>
      </w:r>
      <w:r w:rsidR="00E51162" w:rsidRPr="00DF7704">
        <w:rPr>
          <w:rFonts w:ascii="Arial" w:eastAsia="Arial" w:hAnsi="Arial" w:cs="Arial"/>
          <w:sz w:val="24"/>
          <w:szCs w:val="24"/>
        </w:rPr>
        <w:t>efetua análises</w:t>
      </w:r>
      <w:r w:rsidR="00865640" w:rsidRPr="00DF7704">
        <w:rPr>
          <w:rFonts w:ascii="Arial" w:eastAsia="Arial" w:hAnsi="Arial" w:cs="Arial"/>
          <w:sz w:val="24"/>
          <w:szCs w:val="24"/>
        </w:rPr>
        <w:t xml:space="preserve"> buscando saber a origem da imagem, bem como se a mesma foi </w:t>
      </w:r>
      <w:r w:rsidR="00E51162" w:rsidRPr="00DF7704">
        <w:rPr>
          <w:rFonts w:ascii="Arial" w:eastAsia="Arial" w:hAnsi="Arial" w:cs="Arial"/>
          <w:sz w:val="24"/>
          <w:szCs w:val="24"/>
        </w:rPr>
        <w:t>alterada</w:t>
      </w:r>
      <w:r w:rsidR="00865640" w:rsidRPr="00DF7704">
        <w:rPr>
          <w:rFonts w:ascii="Arial" w:eastAsia="Arial" w:hAnsi="Arial" w:cs="Arial"/>
          <w:sz w:val="24"/>
          <w:szCs w:val="24"/>
        </w:rPr>
        <w:t xml:space="preserve">. </w:t>
      </w:r>
      <w:r w:rsidR="00E51162" w:rsidRPr="00DF7704">
        <w:rPr>
          <w:rFonts w:ascii="Arial" w:eastAsia="Arial" w:hAnsi="Arial" w:cs="Arial"/>
          <w:sz w:val="24"/>
          <w:szCs w:val="24"/>
        </w:rPr>
        <w:t>Segundo</w:t>
      </w:r>
      <w:r w:rsidR="00865640" w:rsidRPr="00DF7704">
        <w:rPr>
          <w:rFonts w:ascii="Arial" w:eastAsia="Arial" w:hAnsi="Arial" w:cs="Arial"/>
          <w:sz w:val="24"/>
          <w:szCs w:val="24"/>
        </w:rPr>
        <w:t xml:space="preserve"> o autor, Catalin Grigoras Ph. D.</w:t>
      </w:r>
      <w:r w:rsidR="00F77603" w:rsidRPr="00DF7704">
        <w:rPr>
          <w:rFonts w:ascii="Arial" w:eastAsia="Arial" w:hAnsi="Arial" w:cs="Arial"/>
          <w:sz w:val="24"/>
          <w:szCs w:val="24"/>
        </w:rPr>
        <w:t xml:space="preserve">, </w:t>
      </w:r>
      <w:r w:rsidR="009B37BA">
        <w:rPr>
          <w:rFonts w:ascii="Arial" w:eastAsia="Arial" w:hAnsi="Arial" w:cs="Arial"/>
          <w:sz w:val="24"/>
          <w:szCs w:val="24"/>
        </w:rPr>
        <w:t>a ferramenta</w:t>
      </w:r>
      <w:r w:rsidR="00E51162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B539F9" w:rsidRPr="00DF7704">
        <w:rPr>
          <w:rFonts w:ascii="Arial" w:eastAsia="Arial" w:hAnsi="Arial" w:cs="Arial"/>
          <w:sz w:val="24"/>
          <w:szCs w:val="24"/>
        </w:rPr>
        <w:t>utiliza técnicas de computação forense</w:t>
      </w:r>
      <w:r w:rsidR="00865640" w:rsidRPr="00DF7704">
        <w:rPr>
          <w:rFonts w:ascii="Arial" w:eastAsia="Arial" w:hAnsi="Arial" w:cs="Arial"/>
          <w:sz w:val="24"/>
          <w:szCs w:val="24"/>
        </w:rPr>
        <w:t xml:space="preserve"> a fim de verificar </w:t>
      </w:r>
      <w:r w:rsidR="00B539F9" w:rsidRPr="00DF7704">
        <w:rPr>
          <w:rFonts w:ascii="Arial" w:eastAsia="Arial" w:hAnsi="Arial" w:cs="Arial"/>
          <w:sz w:val="24"/>
          <w:szCs w:val="24"/>
        </w:rPr>
        <w:t xml:space="preserve">a autenticidade de imagens, </w:t>
      </w:r>
      <w:r w:rsidR="009B37BA">
        <w:rPr>
          <w:rFonts w:ascii="Arial" w:eastAsia="Arial" w:hAnsi="Arial" w:cs="Arial"/>
          <w:sz w:val="24"/>
          <w:szCs w:val="24"/>
        </w:rPr>
        <w:t>d</w:t>
      </w:r>
      <w:r w:rsidR="00E51162" w:rsidRPr="00DF7704">
        <w:rPr>
          <w:rFonts w:ascii="Arial" w:eastAsia="Arial" w:hAnsi="Arial" w:cs="Arial"/>
          <w:sz w:val="24"/>
          <w:szCs w:val="24"/>
        </w:rPr>
        <w:t>entre elas, verificações de dados e informações contidos no arquivo</w:t>
      </w:r>
      <w:r w:rsidR="00865640" w:rsidRPr="00DF7704">
        <w:rPr>
          <w:rFonts w:ascii="Arial" w:eastAsia="Arial" w:hAnsi="Arial" w:cs="Arial"/>
          <w:sz w:val="24"/>
          <w:szCs w:val="24"/>
        </w:rPr>
        <w:t>, com o propósito de conseguir informações de onde e com qual equipamento aquela imagem foi feita</w:t>
      </w:r>
      <w:r w:rsidR="00A81E57" w:rsidRPr="00DF7704">
        <w:rPr>
          <w:rFonts w:ascii="Arial" w:eastAsia="Arial" w:hAnsi="Arial" w:cs="Arial"/>
          <w:sz w:val="24"/>
          <w:szCs w:val="24"/>
        </w:rPr>
        <w:t>.</w:t>
      </w:r>
      <w:r w:rsidR="008049C4">
        <w:rPr>
          <w:rFonts w:ascii="Arial" w:eastAsia="Arial" w:hAnsi="Arial" w:cs="Arial"/>
          <w:sz w:val="24"/>
          <w:szCs w:val="24"/>
        </w:rPr>
        <w:t xml:space="preserve"> Um exemplo de detecção de alteração por </w:t>
      </w:r>
      <w:r w:rsidR="008049C4">
        <w:rPr>
          <w:rFonts w:ascii="Arial" w:eastAsia="Arial" w:hAnsi="Arial" w:cs="Arial"/>
          <w:i/>
          <w:sz w:val="24"/>
          <w:szCs w:val="24"/>
        </w:rPr>
        <w:t>cloning</w:t>
      </w:r>
      <w:r w:rsidR="008049C4">
        <w:rPr>
          <w:rFonts w:ascii="Arial" w:eastAsia="Arial" w:hAnsi="Arial" w:cs="Arial"/>
          <w:sz w:val="24"/>
          <w:szCs w:val="24"/>
        </w:rPr>
        <w:t xml:space="preserve"> através do FIAS é mostrado na Figura 4.</w:t>
      </w:r>
    </w:p>
    <w:p w14:paraId="47738C87" w14:textId="3FB9FF01" w:rsidR="00865640" w:rsidRPr="008F210B" w:rsidRDefault="008049C4" w:rsidP="00600265">
      <w:pPr>
        <w:autoSpaceDE w:val="0"/>
        <w:spacing w:after="0" w:line="24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865640" w:rsidRPr="008F210B">
        <w:rPr>
          <w:rFonts w:ascii="Arial" w:hAnsi="Arial" w:cs="Arial"/>
        </w:rPr>
        <w:t xml:space="preserve"> 4 - Exemplo de funcionamento da técnica Clone Detection do FIAS.</w:t>
      </w:r>
    </w:p>
    <w:p w14:paraId="47738C88" w14:textId="77777777" w:rsidR="00865640" w:rsidRPr="008F210B" w:rsidRDefault="00731943" w:rsidP="007B2D0C">
      <w:pPr>
        <w:autoSpaceDE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7738CB9" wp14:editId="6D798131">
            <wp:extent cx="5320602" cy="122119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a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077" cy="123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C89" w14:textId="77777777" w:rsidR="00865640" w:rsidRPr="008F210B" w:rsidRDefault="00865640" w:rsidP="00600265">
      <w:pPr>
        <w:autoSpaceDE w:val="0"/>
        <w:spacing w:after="0" w:line="240" w:lineRule="auto"/>
        <w:ind w:firstLine="709"/>
        <w:jc w:val="center"/>
        <w:rPr>
          <w:rFonts w:ascii="Arial" w:hAnsi="Arial" w:cs="Arial"/>
        </w:rPr>
      </w:pPr>
      <w:r w:rsidRPr="008F210B">
        <w:rPr>
          <w:rFonts w:ascii="Arial" w:hAnsi="Arial" w:cs="Arial"/>
        </w:rPr>
        <w:t xml:space="preserve">Fonte: </w:t>
      </w:r>
      <w:r w:rsidR="0070653C" w:rsidRPr="008F210B">
        <w:rPr>
          <w:rFonts w:ascii="Arial" w:hAnsi="Arial" w:cs="Arial"/>
        </w:rPr>
        <w:t>http://www.forensicav.ro/</w:t>
      </w:r>
    </w:p>
    <w:p w14:paraId="47738C8A" w14:textId="77777777" w:rsidR="0093392A" w:rsidRDefault="0093392A" w:rsidP="00600265">
      <w:pPr>
        <w:autoSpaceDE w:val="0"/>
        <w:spacing w:after="0" w:line="240" w:lineRule="auto"/>
        <w:ind w:firstLine="709"/>
        <w:jc w:val="center"/>
        <w:rPr>
          <w:rFonts w:ascii="Arial" w:hAnsi="Arial" w:cs="Arial"/>
        </w:rPr>
      </w:pPr>
    </w:p>
    <w:p w14:paraId="47738C8B" w14:textId="1580FF2B" w:rsidR="007A7B98" w:rsidRPr="00DF7704" w:rsidRDefault="007A7B98" w:rsidP="00DF7704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F7704">
        <w:rPr>
          <w:rFonts w:ascii="Arial" w:eastAsia="Arial" w:hAnsi="Arial" w:cs="Arial"/>
          <w:b/>
          <w:sz w:val="24"/>
          <w:szCs w:val="24"/>
        </w:rPr>
        <w:t>Verifeyed [http://ve</w:t>
      </w:r>
      <w:r w:rsidR="00486CC9" w:rsidRPr="00DF7704">
        <w:rPr>
          <w:rFonts w:ascii="Arial" w:eastAsia="Arial" w:hAnsi="Arial" w:cs="Arial"/>
          <w:b/>
          <w:sz w:val="24"/>
          <w:szCs w:val="24"/>
        </w:rPr>
        <w:t>rifeyed.com/]:</w:t>
      </w:r>
      <w:r w:rsidR="00486CC9" w:rsidRPr="008F210B">
        <w:rPr>
          <w:rFonts w:ascii="Arial" w:eastAsia="Arial" w:hAnsi="Arial" w:cs="Arial"/>
          <w:sz w:val="24"/>
          <w:szCs w:val="24"/>
        </w:rPr>
        <w:t xml:space="preserve"> </w:t>
      </w:r>
      <w:r w:rsidR="00D87B39" w:rsidRPr="00DF7704">
        <w:rPr>
          <w:rFonts w:ascii="Arial" w:eastAsia="Arial" w:hAnsi="Arial" w:cs="Arial"/>
          <w:sz w:val="24"/>
          <w:szCs w:val="24"/>
        </w:rPr>
        <w:t xml:space="preserve">desenvolvido </w:t>
      </w:r>
      <w:r w:rsidR="00CC7F57">
        <w:rPr>
          <w:rFonts w:ascii="Arial" w:eastAsia="Arial" w:hAnsi="Arial" w:cs="Arial"/>
          <w:sz w:val="24"/>
          <w:szCs w:val="24"/>
        </w:rPr>
        <w:t>pela</w:t>
      </w:r>
      <w:r w:rsidR="00D87B39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D87B39" w:rsidRPr="00CC7F57">
        <w:rPr>
          <w:rFonts w:ascii="Arial" w:eastAsia="Arial" w:hAnsi="Arial" w:cs="Arial"/>
          <w:i/>
          <w:sz w:val="24"/>
          <w:szCs w:val="24"/>
        </w:rPr>
        <w:t>startup</w:t>
      </w:r>
      <w:r w:rsidR="00CC7F57">
        <w:rPr>
          <w:rFonts w:ascii="Arial" w:eastAsia="Arial" w:hAnsi="Arial" w:cs="Arial"/>
          <w:sz w:val="24"/>
          <w:szCs w:val="24"/>
        </w:rPr>
        <w:t xml:space="preserve"> de mesmo nome</w:t>
      </w:r>
      <w:r w:rsidR="00702D51" w:rsidRPr="00DF7704">
        <w:rPr>
          <w:rFonts w:ascii="Arial" w:eastAsia="Arial" w:hAnsi="Arial" w:cs="Arial"/>
          <w:sz w:val="24"/>
          <w:szCs w:val="24"/>
        </w:rPr>
        <w:t>,</w:t>
      </w:r>
      <w:r w:rsidR="00D87B39" w:rsidRPr="00DF7704">
        <w:rPr>
          <w:rFonts w:ascii="Arial" w:eastAsia="Arial" w:hAnsi="Arial" w:cs="Arial"/>
          <w:sz w:val="24"/>
          <w:szCs w:val="24"/>
        </w:rPr>
        <w:t xml:space="preserve"> </w:t>
      </w:r>
      <w:r w:rsidR="00010EB3" w:rsidRPr="00DF7704">
        <w:rPr>
          <w:rFonts w:ascii="Arial" w:eastAsia="Arial" w:hAnsi="Arial" w:cs="Arial"/>
          <w:sz w:val="24"/>
          <w:szCs w:val="24"/>
        </w:rPr>
        <w:t>é capaz de detectar a veracidade de imagens e também arquivos PDF</w:t>
      </w:r>
      <w:r w:rsidR="00D87B39" w:rsidRPr="00DF7704">
        <w:rPr>
          <w:rFonts w:ascii="Arial" w:eastAsia="Arial" w:hAnsi="Arial" w:cs="Arial"/>
          <w:sz w:val="24"/>
          <w:szCs w:val="24"/>
        </w:rPr>
        <w:t xml:space="preserve">, além de dizer exatamente qual a alteração realizada na foto. Não </w:t>
      </w:r>
      <w:r w:rsidR="00B539F9" w:rsidRPr="00DF7704">
        <w:rPr>
          <w:rFonts w:ascii="Arial" w:eastAsia="Arial" w:hAnsi="Arial" w:cs="Arial"/>
          <w:sz w:val="24"/>
          <w:szCs w:val="24"/>
        </w:rPr>
        <w:t>conseguiu-se</w:t>
      </w:r>
      <w:r w:rsidR="00D87B39" w:rsidRPr="00DF7704">
        <w:rPr>
          <w:rFonts w:ascii="Arial" w:eastAsia="Arial" w:hAnsi="Arial" w:cs="Arial"/>
          <w:sz w:val="24"/>
          <w:szCs w:val="24"/>
        </w:rPr>
        <w:t xml:space="preserve"> contato com a empresa para verificar a existência de uma versão de testes até o momento.</w:t>
      </w:r>
      <w:r w:rsidR="00CC7F57">
        <w:rPr>
          <w:rFonts w:ascii="Arial" w:eastAsia="Arial" w:hAnsi="Arial" w:cs="Arial"/>
          <w:sz w:val="24"/>
          <w:szCs w:val="24"/>
        </w:rPr>
        <w:t xml:space="preserve"> A Figura 5 mostra um exemplo de detecção de adulteração utilizando o Verifeyed.</w:t>
      </w:r>
    </w:p>
    <w:p w14:paraId="47738C8D" w14:textId="32768084" w:rsidR="00010EB3" w:rsidRPr="008F210B" w:rsidRDefault="00CC7F57" w:rsidP="00600265">
      <w:pPr>
        <w:autoSpaceDE w:val="0"/>
        <w:spacing w:after="0" w:line="24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10EB3" w:rsidRPr="008F210B">
        <w:rPr>
          <w:rFonts w:ascii="Arial" w:hAnsi="Arial" w:cs="Arial"/>
        </w:rPr>
        <w:t xml:space="preserve"> 5 – Exemplo de verificação do Verifeyed</w:t>
      </w:r>
    </w:p>
    <w:p w14:paraId="47738C8E" w14:textId="77777777" w:rsidR="00010EB3" w:rsidRPr="008F210B" w:rsidRDefault="0085182A" w:rsidP="004D602D">
      <w:pPr>
        <w:autoSpaceDE w:val="0"/>
        <w:spacing w:after="120" w:line="240" w:lineRule="auto"/>
        <w:ind w:firstLine="709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eastAsia="pt-BR"/>
        </w:rPr>
        <w:drawing>
          <wp:inline distT="0" distB="0" distL="0" distR="0" wp14:anchorId="47738CBB" wp14:editId="12936DCF">
            <wp:extent cx="1971675" cy="171453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rifeyed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69" cy="1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C8F" w14:textId="77777777" w:rsidR="005A53BD" w:rsidRDefault="005A53BD" w:rsidP="00600265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</w:rPr>
      </w:pPr>
      <w:r w:rsidRPr="008F210B">
        <w:rPr>
          <w:rFonts w:ascii="Arial" w:eastAsia="Arial" w:hAnsi="Arial" w:cs="Arial"/>
        </w:rPr>
        <w:t>Fonte: Verifeyed.com</w:t>
      </w:r>
    </w:p>
    <w:p w14:paraId="47738C91" w14:textId="156A530A" w:rsidR="00097B4A" w:rsidRPr="009B0E32" w:rsidRDefault="00486CC9" w:rsidP="009B0E32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9B0E32">
        <w:rPr>
          <w:rFonts w:ascii="Arial" w:eastAsia="Arial" w:hAnsi="Arial" w:cs="Arial"/>
          <w:b/>
          <w:sz w:val="24"/>
          <w:szCs w:val="24"/>
        </w:rPr>
        <w:lastRenderedPageBreak/>
        <w:t>Authenticate [http://ampedsoftware.com/authenticate]</w:t>
      </w:r>
      <w:r w:rsidRPr="009B0E32">
        <w:rPr>
          <w:rFonts w:ascii="Arial" w:eastAsia="Arial" w:hAnsi="Arial" w:cs="Arial"/>
          <w:sz w:val="24"/>
          <w:szCs w:val="24"/>
        </w:rPr>
        <w:t xml:space="preserve">: </w:t>
      </w:r>
      <w:r w:rsidR="00A45E03" w:rsidRPr="009B0E32">
        <w:rPr>
          <w:rFonts w:ascii="Arial" w:eastAsia="Arial" w:hAnsi="Arial" w:cs="Arial"/>
          <w:sz w:val="24"/>
          <w:szCs w:val="24"/>
        </w:rPr>
        <w:t xml:space="preserve">foi desenvolvido por uma empresa italiana, a Amped Software, e é especializado em detectar falsificações em imagens, identificando se a imagem foi alterada, e o que exatamente. Para verificar a autenticidade sãos realizados múltiplos testes de uma única vez, e além disso, o mesmo possui integração com diversas ferramentas entre elas Google Maps e </w:t>
      </w:r>
      <w:r w:rsidR="0063681F">
        <w:rPr>
          <w:rFonts w:ascii="Arial" w:eastAsia="Arial" w:hAnsi="Arial" w:cs="Arial"/>
          <w:sz w:val="24"/>
          <w:szCs w:val="24"/>
        </w:rPr>
        <w:t xml:space="preserve">MS </w:t>
      </w:r>
      <w:r w:rsidR="00A45E03" w:rsidRPr="009B0E32">
        <w:rPr>
          <w:rFonts w:ascii="Arial" w:eastAsia="Arial" w:hAnsi="Arial" w:cs="Arial"/>
          <w:sz w:val="24"/>
          <w:szCs w:val="24"/>
        </w:rPr>
        <w:t>Excel.</w:t>
      </w:r>
      <w:r w:rsidR="00CC7F57">
        <w:rPr>
          <w:rFonts w:ascii="Arial" w:eastAsia="Arial" w:hAnsi="Arial" w:cs="Arial"/>
          <w:sz w:val="24"/>
          <w:szCs w:val="24"/>
        </w:rPr>
        <w:t xml:space="preserve"> Um exemplo do uso do Authenticate é mostrado na Figura 6.</w:t>
      </w:r>
      <w:bookmarkStart w:id="0" w:name="_GoBack"/>
      <w:bookmarkEnd w:id="0"/>
    </w:p>
    <w:p w14:paraId="47738C93" w14:textId="47AF0E81" w:rsidR="00702D51" w:rsidRPr="008F210B" w:rsidRDefault="00CC7F57" w:rsidP="00702D51">
      <w:pPr>
        <w:autoSpaceDE w:val="0"/>
        <w:spacing w:after="0" w:line="24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6</w:t>
      </w:r>
      <w:r w:rsidR="00702D51" w:rsidRPr="008F210B">
        <w:rPr>
          <w:rFonts w:ascii="Arial" w:hAnsi="Arial" w:cs="Arial"/>
        </w:rPr>
        <w:t xml:space="preserve"> – Exemplo de Detecção do Authenticate</w:t>
      </w:r>
    </w:p>
    <w:p w14:paraId="47738C94" w14:textId="77777777" w:rsidR="00702D51" w:rsidRPr="008F210B" w:rsidRDefault="00CC3070" w:rsidP="00E26154">
      <w:pPr>
        <w:autoSpaceDE w:val="0"/>
        <w:spacing w:after="0" w:line="24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7738CBD" wp14:editId="0DBA1331">
            <wp:extent cx="2295300" cy="1724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henticate_1_1.jp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355" cy="17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 wp14:anchorId="47738CBF" wp14:editId="65103E10">
            <wp:extent cx="2295525" cy="172419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_1_2.jp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735" cy="1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C95" w14:textId="77777777" w:rsidR="00702D51" w:rsidRPr="008F210B" w:rsidRDefault="00702D51" w:rsidP="00702D51">
      <w:pPr>
        <w:autoSpaceDE w:val="0"/>
        <w:spacing w:after="0" w:line="240" w:lineRule="auto"/>
        <w:ind w:firstLine="709"/>
        <w:jc w:val="center"/>
        <w:rPr>
          <w:rFonts w:ascii="Arial" w:hAnsi="Arial" w:cs="Arial"/>
        </w:rPr>
      </w:pPr>
      <w:r w:rsidRPr="008F210B">
        <w:rPr>
          <w:rFonts w:ascii="Arial" w:hAnsi="Arial" w:cs="Arial"/>
        </w:rPr>
        <w:t>Fonte: http://ampedsoftware.com/authenticate</w:t>
      </w:r>
    </w:p>
    <w:p w14:paraId="47738C96" w14:textId="77777777" w:rsidR="00E51162" w:rsidRDefault="00E51162" w:rsidP="00BD66FF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7738C97" w14:textId="77777777" w:rsidR="00E26154" w:rsidRDefault="00E26154" w:rsidP="00BD66FF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7738C98" w14:textId="67098BF3" w:rsidR="00C4552D" w:rsidRDefault="007A16CE" w:rsidP="00BD66FF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  <w:b/>
          <w:sz w:val="24"/>
          <w:szCs w:val="24"/>
        </w:rPr>
      </w:pPr>
      <w:r w:rsidRPr="007A16CE">
        <w:rPr>
          <w:rFonts w:ascii="Arial" w:eastAsia="Arial" w:hAnsi="Arial" w:cs="Arial"/>
          <w:b/>
          <w:sz w:val="24"/>
          <w:szCs w:val="24"/>
        </w:rPr>
        <w:t xml:space="preserve">TÉCNICAS DE DETECÇÃO </w:t>
      </w:r>
      <w:r w:rsidR="009A5B1C">
        <w:rPr>
          <w:rFonts w:ascii="Arial" w:eastAsia="Arial" w:hAnsi="Arial" w:cs="Arial"/>
          <w:b/>
          <w:sz w:val="24"/>
          <w:szCs w:val="24"/>
        </w:rPr>
        <w:t>D</w:t>
      </w:r>
      <w:r w:rsidRPr="007A16CE">
        <w:rPr>
          <w:rFonts w:ascii="Arial" w:eastAsia="Arial" w:hAnsi="Arial" w:cs="Arial"/>
          <w:b/>
          <w:sz w:val="24"/>
          <w:szCs w:val="24"/>
        </w:rPr>
        <w:t>E ADULTERAÇÃO</w:t>
      </w:r>
    </w:p>
    <w:p w14:paraId="47738C99" w14:textId="77777777" w:rsidR="007A16CE" w:rsidRPr="007A16CE" w:rsidRDefault="007A16CE" w:rsidP="00BD66FF">
      <w:pPr>
        <w:autoSpaceDE w:val="0"/>
        <w:spacing w:after="0" w:line="240" w:lineRule="auto"/>
        <w:ind w:firstLine="709"/>
        <w:jc w:val="center"/>
        <w:rPr>
          <w:rFonts w:ascii="Arial" w:eastAsia="Arial" w:hAnsi="Arial" w:cs="Arial"/>
          <w:b/>
          <w:sz w:val="24"/>
          <w:szCs w:val="24"/>
        </w:rPr>
      </w:pPr>
    </w:p>
    <w:p w14:paraId="47738C9B" w14:textId="6AC3B290" w:rsidR="00C4552D" w:rsidRDefault="00C4552D" w:rsidP="000F23B2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Até o presente momento, foram encontradas </w:t>
      </w:r>
      <w:r w:rsidR="009A5B1C">
        <w:rPr>
          <w:rFonts w:ascii="Arial" w:eastAsia="Arial" w:hAnsi="Arial" w:cs="Arial"/>
          <w:sz w:val="24"/>
          <w:szCs w:val="24"/>
        </w:rPr>
        <w:t>diversas</w:t>
      </w:r>
      <w:r>
        <w:rPr>
          <w:rFonts w:ascii="Arial" w:eastAsia="Arial" w:hAnsi="Arial" w:cs="Arial"/>
          <w:sz w:val="24"/>
          <w:szCs w:val="24"/>
        </w:rPr>
        <w:t xml:space="preserve"> técnicas </w:t>
      </w:r>
      <w:r w:rsidR="009A5B1C">
        <w:rPr>
          <w:rFonts w:ascii="Arial" w:eastAsia="Arial" w:hAnsi="Arial" w:cs="Arial"/>
          <w:sz w:val="24"/>
          <w:szCs w:val="24"/>
        </w:rPr>
        <w:t xml:space="preserve">de PDI </w:t>
      </w:r>
      <w:r>
        <w:rPr>
          <w:rFonts w:ascii="Arial" w:eastAsia="Arial" w:hAnsi="Arial" w:cs="Arial"/>
          <w:sz w:val="24"/>
          <w:szCs w:val="24"/>
        </w:rPr>
        <w:t>que podem auxiliar na identificação de adulterações</w:t>
      </w:r>
      <w:r w:rsidR="009A5B1C">
        <w:rPr>
          <w:rFonts w:ascii="Arial" w:eastAsia="Arial" w:hAnsi="Arial" w:cs="Arial"/>
          <w:sz w:val="24"/>
          <w:szCs w:val="24"/>
        </w:rPr>
        <w:t>;</w:t>
      </w:r>
      <w:r w:rsidR="00A7334D">
        <w:rPr>
          <w:rFonts w:ascii="Arial" w:eastAsia="Arial" w:hAnsi="Arial" w:cs="Arial"/>
          <w:sz w:val="24"/>
          <w:szCs w:val="24"/>
        </w:rPr>
        <w:t xml:space="preserve"> dentre elas duas se destacam: </w:t>
      </w:r>
      <w:r w:rsidR="00B539F9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5756C">
        <w:rPr>
          <w:rFonts w:ascii="Arial" w:eastAsia="Arial" w:hAnsi="Arial" w:cs="Arial"/>
          <w:sz w:val="24"/>
          <w:szCs w:val="24"/>
        </w:rPr>
        <w:t>Método de Fridrich</w:t>
      </w:r>
      <w:r w:rsidR="005A07F1" w:rsidRPr="00D5756C">
        <w:rPr>
          <w:rFonts w:ascii="Arial" w:eastAsia="Arial" w:hAnsi="Arial" w:cs="Arial"/>
          <w:sz w:val="24"/>
          <w:szCs w:val="24"/>
        </w:rPr>
        <w:t xml:space="preserve"> [</w:t>
      </w:r>
      <w:r w:rsidR="00D5756C" w:rsidRPr="00D5756C">
        <w:rPr>
          <w:rFonts w:ascii="Arial" w:eastAsia="Arial" w:hAnsi="Arial" w:cs="Arial"/>
          <w:sz w:val="24"/>
          <w:szCs w:val="24"/>
        </w:rPr>
        <w:t>Fridrich et al. 2003</w:t>
      </w:r>
      <w:r w:rsidR="005A07F1" w:rsidRPr="00D5756C">
        <w:rPr>
          <w:rFonts w:ascii="Arial" w:eastAsia="Arial" w:hAnsi="Arial" w:cs="Arial"/>
          <w:sz w:val="24"/>
          <w:szCs w:val="24"/>
        </w:rPr>
        <w:t>]</w:t>
      </w:r>
      <w:r w:rsidRPr="00D5756C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A07F1">
        <w:rPr>
          <w:rFonts w:ascii="Arial" w:eastAsia="Arial" w:hAnsi="Arial" w:cs="Arial"/>
          <w:sz w:val="24"/>
          <w:szCs w:val="24"/>
        </w:rPr>
        <w:t>é capaz de encontrar</w:t>
      </w:r>
      <w:r>
        <w:rPr>
          <w:rFonts w:ascii="Arial" w:eastAsia="Arial" w:hAnsi="Arial" w:cs="Arial"/>
          <w:sz w:val="24"/>
          <w:szCs w:val="24"/>
        </w:rPr>
        <w:t xml:space="preserve"> partes de uma imagem que foram duplicadas (</w:t>
      </w:r>
      <w:r w:rsidRPr="009A5B1C">
        <w:rPr>
          <w:rFonts w:ascii="Arial" w:eastAsia="Arial" w:hAnsi="Arial" w:cs="Arial"/>
          <w:i/>
          <w:sz w:val="24"/>
          <w:szCs w:val="24"/>
        </w:rPr>
        <w:t>cloning</w:t>
      </w:r>
      <w:r w:rsidR="000F23B2">
        <w:rPr>
          <w:rFonts w:ascii="Arial" w:eastAsia="Arial" w:hAnsi="Arial" w:cs="Arial"/>
          <w:sz w:val="24"/>
          <w:szCs w:val="24"/>
        </w:rPr>
        <w:t>);</w:t>
      </w:r>
      <w:r w:rsidRPr="009B0E3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enquanto o </w:t>
      </w:r>
      <w:r w:rsidRPr="00393F43">
        <w:rPr>
          <w:rFonts w:ascii="Arial" w:eastAsia="Arial" w:hAnsi="Arial" w:cs="Arial"/>
          <w:sz w:val="24"/>
          <w:szCs w:val="24"/>
        </w:rPr>
        <w:t xml:space="preserve">Método de Johnson e </w:t>
      </w:r>
      <w:r w:rsidR="005A07F1" w:rsidRPr="00393F43">
        <w:rPr>
          <w:rFonts w:ascii="Arial" w:eastAsia="Arial" w:hAnsi="Arial" w:cs="Arial"/>
          <w:sz w:val="24"/>
          <w:szCs w:val="24"/>
        </w:rPr>
        <w:t>Farid</w:t>
      </w:r>
      <w:r w:rsidR="00A42A57" w:rsidRPr="009B0E32">
        <w:rPr>
          <w:rFonts w:ascii="Arial" w:eastAsia="Arial" w:hAnsi="Arial" w:cs="Arial"/>
          <w:sz w:val="24"/>
          <w:szCs w:val="24"/>
        </w:rPr>
        <w:t xml:space="preserve"> </w:t>
      </w:r>
      <w:r w:rsidR="00393F43" w:rsidRPr="004B5B3E">
        <w:rPr>
          <w:rFonts w:ascii="Arial" w:eastAsia="Arial" w:hAnsi="Arial" w:cs="Arial"/>
          <w:sz w:val="24"/>
          <w:szCs w:val="24"/>
        </w:rPr>
        <w:t>(</w:t>
      </w:r>
      <w:r w:rsidR="00393F43">
        <w:rPr>
          <w:rFonts w:ascii="Arial" w:eastAsia="Arial" w:hAnsi="Arial" w:cs="Arial"/>
          <w:sz w:val="24"/>
          <w:szCs w:val="24"/>
        </w:rPr>
        <w:t>Farid et al. 2007</w:t>
      </w:r>
      <w:r w:rsidR="00393F43" w:rsidRPr="004B5B3E">
        <w:rPr>
          <w:rFonts w:ascii="Arial" w:eastAsia="Arial" w:hAnsi="Arial" w:cs="Arial"/>
          <w:sz w:val="24"/>
          <w:szCs w:val="24"/>
        </w:rPr>
        <w:t>)</w:t>
      </w:r>
      <w:r w:rsidR="00393F43">
        <w:rPr>
          <w:rFonts w:ascii="Arial" w:eastAsia="Arial" w:hAnsi="Arial" w:cs="Arial"/>
          <w:sz w:val="24"/>
          <w:szCs w:val="24"/>
        </w:rPr>
        <w:t xml:space="preserve"> </w:t>
      </w:r>
      <w:r w:rsidR="005A07F1">
        <w:rPr>
          <w:rFonts w:ascii="Arial" w:eastAsia="Arial" w:hAnsi="Arial" w:cs="Arial"/>
          <w:sz w:val="24"/>
          <w:szCs w:val="24"/>
        </w:rPr>
        <w:t>é capaz</w:t>
      </w:r>
      <w:r>
        <w:rPr>
          <w:rFonts w:ascii="Arial" w:eastAsia="Arial" w:hAnsi="Arial" w:cs="Arial"/>
          <w:sz w:val="24"/>
          <w:szCs w:val="24"/>
        </w:rPr>
        <w:t xml:space="preserve"> de detectar erros na iluminação de uma imagem, descobrindo assim se foi utilizada alguma técnica de </w:t>
      </w:r>
      <w:r w:rsidRPr="000F23B2">
        <w:rPr>
          <w:rFonts w:ascii="Arial" w:eastAsia="Arial" w:hAnsi="Arial" w:cs="Arial"/>
          <w:i/>
          <w:sz w:val="24"/>
          <w:szCs w:val="24"/>
        </w:rPr>
        <w:t>slicing</w:t>
      </w:r>
      <w:r>
        <w:rPr>
          <w:rFonts w:ascii="Arial" w:eastAsia="Arial" w:hAnsi="Arial" w:cs="Arial"/>
          <w:sz w:val="24"/>
          <w:szCs w:val="24"/>
        </w:rPr>
        <w:t xml:space="preserve"> na mesma. </w:t>
      </w:r>
      <w:r w:rsidR="000F23B2">
        <w:rPr>
          <w:rFonts w:ascii="Arial" w:eastAsia="Arial" w:hAnsi="Arial" w:cs="Arial"/>
          <w:sz w:val="24"/>
          <w:szCs w:val="24"/>
        </w:rPr>
        <w:t xml:space="preserve">Estamos </w:t>
      </w:r>
      <w:r w:rsidR="009A5B1C">
        <w:rPr>
          <w:rFonts w:ascii="Arial" w:eastAsia="Arial" w:hAnsi="Arial" w:cs="Arial"/>
          <w:sz w:val="24"/>
          <w:szCs w:val="24"/>
        </w:rPr>
        <w:t>estudando</w:t>
      </w:r>
      <w:r w:rsidR="000F23B2">
        <w:rPr>
          <w:rFonts w:ascii="Arial" w:eastAsia="Arial" w:hAnsi="Arial" w:cs="Arial"/>
          <w:sz w:val="24"/>
          <w:szCs w:val="24"/>
        </w:rPr>
        <w:t xml:space="preserve"> estas</w:t>
      </w:r>
      <w:r w:rsidR="005A07F1" w:rsidRPr="001E0359">
        <w:rPr>
          <w:rFonts w:ascii="Arial" w:eastAsia="Arial" w:hAnsi="Arial" w:cs="Arial"/>
          <w:sz w:val="24"/>
          <w:szCs w:val="24"/>
        </w:rPr>
        <w:t xml:space="preserve"> </w:t>
      </w:r>
      <w:r w:rsidR="009A5B1C">
        <w:rPr>
          <w:rFonts w:ascii="Arial" w:eastAsia="Arial" w:hAnsi="Arial" w:cs="Arial"/>
          <w:sz w:val="24"/>
          <w:szCs w:val="24"/>
        </w:rPr>
        <w:t xml:space="preserve">duas </w:t>
      </w:r>
      <w:r w:rsidR="005A07F1" w:rsidRPr="001E0359">
        <w:rPr>
          <w:rFonts w:ascii="Arial" w:eastAsia="Arial" w:hAnsi="Arial" w:cs="Arial"/>
          <w:sz w:val="24"/>
          <w:szCs w:val="24"/>
        </w:rPr>
        <w:t xml:space="preserve">técnicas </w:t>
      </w:r>
      <w:r w:rsidR="009A5B1C">
        <w:rPr>
          <w:rFonts w:ascii="Arial" w:eastAsia="Arial" w:hAnsi="Arial" w:cs="Arial"/>
          <w:sz w:val="24"/>
          <w:szCs w:val="24"/>
        </w:rPr>
        <w:t xml:space="preserve">para que possamos implementá-las </w:t>
      </w:r>
      <w:r w:rsidR="000F23B2">
        <w:rPr>
          <w:rFonts w:ascii="Arial" w:eastAsia="Arial" w:hAnsi="Arial" w:cs="Arial"/>
          <w:sz w:val="24"/>
          <w:szCs w:val="24"/>
        </w:rPr>
        <w:t xml:space="preserve">em nosso protótipo </w:t>
      </w:r>
      <w:r w:rsidR="009A5B1C">
        <w:rPr>
          <w:rFonts w:ascii="Arial" w:eastAsia="Arial" w:hAnsi="Arial" w:cs="Arial"/>
          <w:sz w:val="24"/>
          <w:szCs w:val="24"/>
        </w:rPr>
        <w:t>a ser desenvolvido na</w:t>
      </w:r>
      <w:r w:rsidR="005A07F1" w:rsidRPr="001E0359">
        <w:rPr>
          <w:rFonts w:ascii="Arial" w:eastAsia="Arial" w:hAnsi="Arial" w:cs="Arial"/>
          <w:sz w:val="24"/>
          <w:szCs w:val="24"/>
        </w:rPr>
        <w:t xml:space="preserve"> linguagem de programação Python </w:t>
      </w:r>
      <w:r w:rsidR="00155DD8" w:rsidRPr="00155DD8">
        <w:rPr>
          <w:rFonts w:ascii="Arial" w:eastAsia="Arial" w:hAnsi="Arial" w:cs="Arial"/>
          <w:sz w:val="24"/>
          <w:szCs w:val="24"/>
        </w:rPr>
        <w:t>(Python Software Foundation, 2015)</w:t>
      </w:r>
      <w:r w:rsidR="005A07F1" w:rsidRPr="009B0E32">
        <w:rPr>
          <w:rFonts w:ascii="Arial" w:eastAsia="Arial" w:hAnsi="Arial" w:cs="Arial"/>
          <w:sz w:val="24"/>
          <w:szCs w:val="24"/>
        </w:rPr>
        <w:t xml:space="preserve"> </w:t>
      </w:r>
      <w:r w:rsidR="005A07F1" w:rsidRPr="001E0359">
        <w:rPr>
          <w:rFonts w:ascii="Arial" w:eastAsia="Arial" w:hAnsi="Arial" w:cs="Arial"/>
          <w:sz w:val="24"/>
          <w:szCs w:val="24"/>
        </w:rPr>
        <w:t xml:space="preserve">e </w:t>
      </w:r>
      <w:r w:rsidR="009A5B1C">
        <w:rPr>
          <w:rFonts w:ascii="Arial" w:eastAsia="Arial" w:hAnsi="Arial" w:cs="Arial"/>
          <w:sz w:val="24"/>
          <w:szCs w:val="24"/>
        </w:rPr>
        <w:t>utilizando a</w:t>
      </w:r>
      <w:r w:rsidR="005A07F1" w:rsidRPr="001E0359">
        <w:rPr>
          <w:rFonts w:ascii="Arial" w:eastAsia="Arial" w:hAnsi="Arial" w:cs="Arial"/>
          <w:sz w:val="24"/>
          <w:szCs w:val="24"/>
        </w:rPr>
        <w:t xml:space="preserve"> </w:t>
      </w:r>
      <w:r w:rsidR="003A6713">
        <w:rPr>
          <w:rFonts w:ascii="Arial" w:eastAsia="Arial" w:hAnsi="Arial" w:cs="Arial"/>
          <w:sz w:val="24"/>
          <w:szCs w:val="24"/>
        </w:rPr>
        <w:t xml:space="preserve">as funcionalidades disponíveis na </w:t>
      </w:r>
      <w:r w:rsidR="005A07F1" w:rsidRPr="001E0359">
        <w:rPr>
          <w:rFonts w:ascii="Arial" w:eastAsia="Arial" w:hAnsi="Arial" w:cs="Arial"/>
          <w:sz w:val="24"/>
          <w:szCs w:val="24"/>
        </w:rPr>
        <w:t xml:space="preserve">biblioteca gráfica OpenCV </w:t>
      </w:r>
      <w:r w:rsidR="001E0359" w:rsidRPr="001E0359">
        <w:rPr>
          <w:rFonts w:ascii="Arial" w:eastAsia="Arial" w:hAnsi="Arial" w:cs="Arial"/>
          <w:sz w:val="24"/>
          <w:szCs w:val="24"/>
        </w:rPr>
        <w:t>(</w:t>
      </w:r>
      <w:r w:rsidR="001E0359" w:rsidRPr="009B0E32">
        <w:rPr>
          <w:rFonts w:ascii="Arial" w:eastAsia="Arial" w:hAnsi="Arial" w:cs="Arial"/>
          <w:sz w:val="24"/>
          <w:szCs w:val="24"/>
        </w:rPr>
        <w:t>M</w:t>
      </w:r>
      <w:r w:rsidR="00393F43" w:rsidRPr="009B0E32">
        <w:rPr>
          <w:rFonts w:ascii="Arial" w:eastAsia="Arial" w:hAnsi="Arial" w:cs="Arial"/>
          <w:sz w:val="24"/>
          <w:szCs w:val="24"/>
        </w:rPr>
        <w:t>arengoni</w:t>
      </w:r>
      <w:r w:rsidR="001E0359" w:rsidRPr="009B0E32">
        <w:rPr>
          <w:rFonts w:ascii="Arial" w:eastAsia="Arial" w:hAnsi="Arial" w:cs="Arial"/>
          <w:sz w:val="24"/>
          <w:szCs w:val="24"/>
        </w:rPr>
        <w:t xml:space="preserve"> e</w:t>
      </w:r>
      <w:r w:rsidR="00393F43" w:rsidRPr="009B0E32">
        <w:rPr>
          <w:rFonts w:ascii="Arial" w:eastAsia="Arial" w:hAnsi="Arial" w:cs="Arial"/>
          <w:sz w:val="24"/>
          <w:szCs w:val="24"/>
        </w:rPr>
        <w:t xml:space="preserve"> Stringhini</w:t>
      </w:r>
      <w:r w:rsidR="001E0359" w:rsidRPr="009B0E32">
        <w:rPr>
          <w:rFonts w:ascii="Arial" w:eastAsia="Arial" w:hAnsi="Arial" w:cs="Arial"/>
          <w:sz w:val="24"/>
          <w:szCs w:val="24"/>
        </w:rPr>
        <w:t>, 2009)</w:t>
      </w:r>
      <w:r w:rsidR="000F23B2">
        <w:rPr>
          <w:rFonts w:ascii="Arial" w:eastAsia="Arial" w:hAnsi="Arial" w:cs="Arial"/>
          <w:sz w:val="24"/>
          <w:szCs w:val="24"/>
        </w:rPr>
        <w:t>.</w:t>
      </w:r>
    </w:p>
    <w:p w14:paraId="59E3B181" w14:textId="77777777" w:rsidR="000F23B2" w:rsidRPr="00E32B49" w:rsidRDefault="000F23B2" w:rsidP="000F23B2">
      <w:pPr>
        <w:autoSpaceDE w:val="0"/>
        <w:spacing w:after="120" w:line="240" w:lineRule="auto"/>
        <w:ind w:firstLine="709"/>
        <w:jc w:val="both"/>
        <w:rPr>
          <w:rFonts w:ascii="Arial" w:hAnsi="Arial" w:cs="Arial"/>
          <w:color w:val="548DD4"/>
          <w:sz w:val="24"/>
          <w:szCs w:val="24"/>
        </w:rPr>
      </w:pPr>
    </w:p>
    <w:p w14:paraId="47738C9C" w14:textId="77777777" w:rsidR="00CA76A9" w:rsidRPr="00E32B49" w:rsidRDefault="00CA76A9" w:rsidP="00E32B49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24"/>
          <w:szCs w:val="24"/>
        </w:rPr>
      </w:pPr>
      <w:r w:rsidRPr="00E32B49">
        <w:rPr>
          <w:rFonts w:ascii="Arial" w:hAnsi="Arial" w:cs="Arial"/>
          <w:b/>
          <w:bCs/>
          <w:color w:val="000000"/>
          <w:sz w:val="24"/>
          <w:szCs w:val="24"/>
        </w:rPr>
        <w:t>CONSIDERAÇÕES</w:t>
      </w:r>
      <w:r w:rsidRPr="00E32B49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E32B49"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14:paraId="47738C9D" w14:textId="77777777" w:rsidR="00E611A9" w:rsidRPr="00E32B49" w:rsidRDefault="00E611A9">
      <w:pPr>
        <w:autoSpaceDE w:val="0"/>
        <w:spacing w:after="0" w:line="240" w:lineRule="auto"/>
        <w:jc w:val="both"/>
        <w:rPr>
          <w:rFonts w:ascii="Arial" w:hAnsi="Arial" w:cs="Arial"/>
          <w:color w:val="548DD4"/>
          <w:sz w:val="24"/>
          <w:szCs w:val="24"/>
        </w:rPr>
      </w:pPr>
    </w:p>
    <w:p w14:paraId="47738C9E" w14:textId="70A62E1A" w:rsidR="00E01662" w:rsidRDefault="003A6713" w:rsidP="005E2A66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se tratar de um projeto</w:t>
      </w:r>
      <w:r w:rsidR="00E01662" w:rsidRPr="00E01662">
        <w:rPr>
          <w:rFonts w:ascii="Arial" w:eastAsia="Arial" w:hAnsi="Arial" w:cs="Arial"/>
          <w:sz w:val="24"/>
          <w:szCs w:val="24"/>
        </w:rPr>
        <w:t xml:space="preserve"> pesquisa </w:t>
      </w:r>
      <w:r>
        <w:rPr>
          <w:rFonts w:ascii="Arial" w:eastAsia="Arial" w:hAnsi="Arial" w:cs="Arial"/>
          <w:sz w:val="24"/>
          <w:szCs w:val="24"/>
        </w:rPr>
        <w:t>na área de computação forense, área relativamente</w:t>
      </w:r>
      <w:r w:rsidR="00E01662" w:rsidRPr="00E01662">
        <w:rPr>
          <w:rFonts w:ascii="Arial" w:eastAsia="Arial" w:hAnsi="Arial" w:cs="Arial"/>
          <w:sz w:val="24"/>
          <w:szCs w:val="24"/>
        </w:rPr>
        <w:t xml:space="preserve"> nova, </w:t>
      </w:r>
      <w:r>
        <w:rPr>
          <w:rFonts w:ascii="Arial" w:eastAsia="Arial" w:hAnsi="Arial" w:cs="Arial"/>
          <w:sz w:val="24"/>
          <w:szCs w:val="24"/>
        </w:rPr>
        <w:t>ainda existem poucas</w:t>
      </w:r>
      <w:r w:rsidR="005444EC">
        <w:rPr>
          <w:rFonts w:ascii="Arial" w:eastAsia="Arial" w:hAnsi="Arial" w:cs="Arial"/>
          <w:sz w:val="24"/>
          <w:szCs w:val="24"/>
        </w:rPr>
        <w:t xml:space="preserve"> </w:t>
      </w:r>
      <w:r w:rsidR="005444EC" w:rsidRPr="00E01662">
        <w:rPr>
          <w:rFonts w:ascii="Arial" w:eastAsia="Arial" w:hAnsi="Arial" w:cs="Arial"/>
          <w:sz w:val="24"/>
          <w:szCs w:val="24"/>
        </w:rPr>
        <w:t>bibliografias</w:t>
      </w:r>
      <w:r w:rsidR="00E01662" w:rsidRPr="00E01662">
        <w:rPr>
          <w:rFonts w:ascii="Arial" w:eastAsia="Arial" w:hAnsi="Arial" w:cs="Arial"/>
          <w:sz w:val="24"/>
          <w:szCs w:val="24"/>
        </w:rPr>
        <w:t xml:space="preserve"> disponíveis para pesquisa física, sendo necessário efetuar </w:t>
      </w:r>
      <w:r>
        <w:rPr>
          <w:rFonts w:ascii="Arial" w:eastAsia="Arial" w:hAnsi="Arial" w:cs="Arial"/>
          <w:sz w:val="24"/>
          <w:szCs w:val="24"/>
        </w:rPr>
        <w:t>grande parte do levantamento bibliográfico a</w:t>
      </w:r>
      <w:r w:rsidR="00E01662" w:rsidRPr="00E01662">
        <w:rPr>
          <w:rFonts w:ascii="Arial" w:eastAsia="Arial" w:hAnsi="Arial" w:cs="Arial"/>
          <w:sz w:val="24"/>
          <w:szCs w:val="24"/>
        </w:rPr>
        <w:t>través de materiais digitais</w:t>
      </w:r>
      <w:r>
        <w:rPr>
          <w:rFonts w:ascii="Arial" w:eastAsia="Arial" w:hAnsi="Arial" w:cs="Arial"/>
          <w:sz w:val="24"/>
          <w:szCs w:val="24"/>
        </w:rPr>
        <w:t>, como artigos e teses</w:t>
      </w:r>
      <w:r w:rsidR="00E01662" w:rsidRPr="00E0166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onde a complexidade apresentada é bem maior do que em livros e tutoriais</w:t>
      </w:r>
      <w:r w:rsidR="00E01662" w:rsidRPr="00E01662">
        <w:rPr>
          <w:rFonts w:ascii="Arial" w:eastAsia="Arial" w:hAnsi="Arial" w:cs="Arial"/>
          <w:sz w:val="24"/>
          <w:szCs w:val="24"/>
        </w:rPr>
        <w:t>.</w:t>
      </w:r>
      <w:r w:rsidR="00E0166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Sendo assim, cabe ressaltar que grande parte das</w:t>
      </w:r>
      <w:r w:rsidR="00E01662">
        <w:rPr>
          <w:rFonts w:ascii="Arial" w:eastAsia="Arial" w:hAnsi="Arial" w:cs="Arial"/>
          <w:sz w:val="24"/>
          <w:szCs w:val="24"/>
        </w:rPr>
        <w:t xml:space="preserve"> bibliografias </w:t>
      </w:r>
      <w:r>
        <w:rPr>
          <w:rFonts w:ascii="Arial" w:eastAsia="Arial" w:hAnsi="Arial" w:cs="Arial"/>
          <w:sz w:val="24"/>
          <w:szCs w:val="24"/>
        </w:rPr>
        <w:t>pesquisadas</w:t>
      </w:r>
      <w:r w:rsidR="00E0166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apresentam</w:t>
      </w:r>
      <w:r w:rsidR="00E0166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conteúdos acadêmicos</w:t>
      </w:r>
      <w:r w:rsidR="00E01662">
        <w:rPr>
          <w:rFonts w:ascii="Arial" w:eastAsia="Arial" w:hAnsi="Arial" w:cs="Arial"/>
          <w:sz w:val="24"/>
          <w:szCs w:val="24"/>
        </w:rPr>
        <w:t xml:space="preserve"> muito avançado</w:t>
      </w:r>
      <w:r>
        <w:rPr>
          <w:rFonts w:ascii="Arial" w:eastAsia="Arial" w:hAnsi="Arial" w:cs="Arial"/>
          <w:sz w:val="24"/>
          <w:szCs w:val="24"/>
        </w:rPr>
        <w:t>s</w:t>
      </w:r>
      <w:r w:rsidR="00EB6F49">
        <w:rPr>
          <w:rFonts w:ascii="Arial" w:eastAsia="Arial" w:hAnsi="Arial" w:cs="Arial"/>
          <w:sz w:val="24"/>
          <w:szCs w:val="24"/>
        </w:rPr>
        <w:t xml:space="preserve"> e complexo</w:t>
      </w:r>
      <w:r>
        <w:rPr>
          <w:rFonts w:ascii="Arial" w:eastAsia="Arial" w:hAnsi="Arial" w:cs="Arial"/>
          <w:sz w:val="24"/>
          <w:szCs w:val="24"/>
        </w:rPr>
        <w:t>s</w:t>
      </w:r>
      <w:r w:rsidR="00E0166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com</w:t>
      </w:r>
      <w:r w:rsidR="00E01662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por exemplo as</w:t>
      </w:r>
      <w:r w:rsidR="00E01662">
        <w:rPr>
          <w:rFonts w:ascii="Arial" w:eastAsia="Arial" w:hAnsi="Arial" w:cs="Arial"/>
          <w:sz w:val="24"/>
          <w:szCs w:val="24"/>
        </w:rPr>
        <w:t xml:space="preserve"> funções matemáticas </w:t>
      </w:r>
      <w:r>
        <w:rPr>
          <w:rFonts w:ascii="Arial" w:eastAsia="Arial" w:hAnsi="Arial" w:cs="Arial"/>
          <w:sz w:val="24"/>
          <w:szCs w:val="24"/>
        </w:rPr>
        <w:t>utilizadas em filtros de imagens</w:t>
      </w:r>
      <w:r w:rsidR="00E01662">
        <w:rPr>
          <w:rFonts w:ascii="Arial" w:eastAsia="Arial" w:hAnsi="Arial" w:cs="Arial"/>
          <w:sz w:val="24"/>
          <w:szCs w:val="24"/>
        </w:rPr>
        <w:t xml:space="preserve">, </w:t>
      </w:r>
      <w:r w:rsidR="00EB6F49">
        <w:rPr>
          <w:rFonts w:ascii="Arial" w:eastAsia="Arial" w:hAnsi="Arial" w:cs="Arial"/>
          <w:sz w:val="24"/>
          <w:szCs w:val="24"/>
        </w:rPr>
        <w:t>conhecimento d</w:t>
      </w:r>
      <w:r w:rsidR="00E01662">
        <w:rPr>
          <w:rFonts w:ascii="Arial" w:eastAsia="Arial" w:hAnsi="Arial" w:cs="Arial"/>
          <w:sz w:val="24"/>
          <w:szCs w:val="24"/>
        </w:rPr>
        <w:t xml:space="preserve">o qual </w:t>
      </w:r>
      <w:r w:rsidR="00EB6F49">
        <w:rPr>
          <w:rFonts w:ascii="Arial" w:eastAsia="Arial" w:hAnsi="Arial" w:cs="Arial"/>
          <w:sz w:val="24"/>
          <w:szCs w:val="24"/>
        </w:rPr>
        <w:t>deveremos nos apropriar</w:t>
      </w:r>
      <w:r>
        <w:rPr>
          <w:rFonts w:ascii="Arial" w:eastAsia="Arial" w:hAnsi="Arial" w:cs="Arial"/>
          <w:sz w:val="24"/>
          <w:szCs w:val="24"/>
        </w:rPr>
        <w:t xml:space="preserve"> para dar continuidade ao projeto</w:t>
      </w:r>
      <w:r w:rsidR="00E01662">
        <w:rPr>
          <w:rFonts w:ascii="Arial" w:eastAsia="Arial" w:hAnsi="Arial" w:cs="Arial"/>
          <w:sz w:val="24"/>
          <w:szCs w:val="24"/>
        </w:rPr>
        <w:t>.</w:t>
      </w:r>
    </w:p>
    <w:p w14:paraId="47738C9F" w14:textId="11BEF04F" w:rsidR="00E01662" w:rsidRPr="00E01662" w:rsidRDefault="00EF5BC4" w:rsidP="005E2A66">
      <w:pPr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do comentado acima, mesmo utilizando-se da</w:t>
      </w:r>
      <w:r w:rsidR="003A6713">
        <w:rPr>
          <w:rFonts w:ascii="Arial" w:eastAsia="Arial" w:hAnsi="Arial" w:cs="Arial"/>
          <w:sz w:val="24"/>
          <w:szCs w:val="24"/>
        </w:rPr>
        <w:t>s funcionalidades já existentes na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A6713">
        <w:rPr>
          <w:rFonts w:ascii="Arial" w:eastAsia="Arial" w:hAnsi="Arial" w:cs="Arial"/>
          <w:sz w:val="24"/>
          <w:szCs w:val="24"/>
        </w:rPr>
        <w:t>biblioteca OpenCV</w:t>
      </w:r>
      <w:r w:rsidR="00E01662">
        <w:rPr>
          <w:rFonts w:ascii="Arial" w:eastAsia="Arial" w:hAnsi="Arial" w:cs="Arial"/>
          <w:sz w:val="24"/>
          <w:szCs w:val="24"/>
        </w:rPr>
        <w:t>, será necessário desenvolvimento de código nativo</w:t>
      </w:r>
      <w:r w:rsidR="003A6713">
        <w:rPr>
          <w:rFonts w:ascii="Arial" w:eastAsia="Arial" w:hAnsi="Arial" w:cs="Arial"/>
          <w:sz w:val="24"/>
          <w:szCs w:val="24"/>
        </w:rPr>
        <w:t xml:space="preserve"> para implementar corretamente as técnicas de detecção de adulterações escolhidas</w:t>
      </w:r>
      <w:r w:rsidR="00BF70A9">
        <w:rPr>
          <w:rFonts w:ascii="Arial" w:eastAsia="Arial" w:hAnsi="Arial" w:cs="Arial"/>
          <w:sz w:val="24"/>
          <w:szCs w:val="24"/>
        </w:rPr>
        <w:t>.</w:t>
      </w:r>
    </w:p>
    <w:p w14:paraId="47738CA2" w14:textId="77777777" w:rsidR="00CA76A9" w:rsidRPr="00912B13" w:rsidRDefault="00CA76A9" w:rsidP="00912B13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912B13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REFERÊNCIAS</w:t>
      </w:r>
    </w:p>
    <w:p w14:paraId="47738CA3" w14:textId="77777777" w:rsidR="00882831" w:rsidRPr="00C93062" w:rsidRDefault="00882831" w:rsidP="00912B13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14:paraId="47738CA4" w14:textId="77777777" w:rsidR="00F816DE" w:rsidRPr="00C93062" w:rsidRDefault="001E4A68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</w:rPr>
        <w:t xml:space="preserve">ADOBE INC. </w:t>
      </w:r>
      <w:r w:rsidRPr="00C93062">
        <w:rPr>
          <w:rFonts w:ascii="Arial" w:hAnsi="Arial" w:cs="Arial"/>
          <w:b/>
        </w:rPr>
        <w:t>Adobe Photoshop CC.</w:t>
      </w:r>
      <w:r w:rsidRPr="00C93062">
        <w:rPr>
          <w:rFonts w:ascii="Arial" w:hAnsi="Arial" w:cs="Arial"/>
        </w:rPr>
        <w:t xml:space="preserve"> 2015. Disponível em: http://www.adobe.com/br/products/photoshop.html. Acessado em: 22 jun. 2015.</w:t>
      </w:r>
    </w:p>
    <w:p w14:paraId="47738CA5" w14:textId="77777777" w:rsidR="00882831" w:rsidRPr="00C93062" w:rsidRDefault="00882831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  <w:lang w:val="en-US"/>
        </w:rPr>
        <w:t xml:space="preserve">FARID, Hany; KIMO, Micah J. </w:t>
      </w:r>
      <w:r w:rsidRPr="00C93062">
        <w:rPr>
          <w:rFonts w:ascii="Arial" w:hAnsi="Arial" w:cs="Arial"/>
          <w:b/>
          <w:lang w:val="en-US"/>
        </w:rPr>
        <w:t>Detecting Photographic Composites of People</w:t>
      </w:r>
      <w:r w:rsidRPr="00C93062">
        <w:rPr>
          <w:rFonts w:ascii="Arial" w:hAnsi="Arial" w:cs="Arial"/>
          <w:lang w:val="en-US"/>
        </w:rPr>
        <w:t xml:space="preserve">. </w:t>
      </w:r>
      <w:r w:rsidRPr="00C93062">
        <w:rPr>
          <w:rFonts w:ascii="Arial" w:hAnsi="Arial" w:cs="Arial"/>
        </w:rPr>
        <w:t>2008. Disponível em: http://www.mit.edu/~kimo/publications/composite/iwdw07.pdf. Acessado em: 26 jun. 2015.</w:t>
      </w:r>
    </w:p>
    <w:p w14:paraId="47738CA6" w14:textId="77777777" w:rsidR="00393F43" w:rsidRPr="00C93062" w:rsidRDefault="00393F43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  <w:lang w:val="en-US"/>
        </w:rPr>
        <w:t xml:space="preserve">FARID, Hany; KIMO, Micah J. </w:t>
      </w:r>
      <w:r w:rsidRPr="00C93062">
        <w:rPr>
          <w:rFonts w:ascii="Arial" w:hAnsi="Arial" w:cs="Arial"/>
          <w:b/>
          <w:lang w:val="en-US"/>
        </w:rPr>
        <w:t>Exposing Digital Forgeries Through Specular Highlights on the Eye.</w:t>
      </w:r>
      <w:r w:rsidRPr="00C93062">
        <w:rPr>
          <w:rFonts w:ascii="Arial" w:hAnsi="Arial" w:cs="Arial"/>
          <w:lang w:val="en-US"/>
        </w:rPr>
        <w:t xml:space="preserve"> 2007. </w:t>
      </w:r>
      <w:r w:rsidRPr="00C93062">
        <w:rPr>
          <w:rFonts w:ascii="Arial" w:hAnsi="Arial" w:cs="Arial"/>
        </w:rPr>
        <w:t>Disponível em: http://www.mit.edu/~kimo/publications/specularity/ih07.pdf. Acessado em: 22. jun. 2015.</w:t>
      </w:r>
    </w:p>
    <w:p w14:paraId="47738CA7" w14:textId="77777777" w:rsidR="00114E1B" w:rsidRPr="00C93062" w:rsidRDefault="00114E1B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  <w:lang w:val="en-US"/>
        </w:rPr>
        <w:t xml:space="preserve">FARMER, Dan; </w:t>
      </w:r>
      <w:r w:rsidR="005F3C47" w:rsidRPr="00C93062">
        <w:rPr>
          <w:rFonts w:ascii="Arial" w:hAnsi="Arial" w:cs="Arial"/>
          <w:lang w:val="en-US"/>
        </w:rPr>
        <w:t>VENEMA</w:t>
      </w:r>
      <w:r w:rsidRPr="00C93062">
        <w:rPr>
          <w:rFonts w:ascii="Arial" w:hAnsi="Arial" w:cs="Arial"/>
          <w:lang w:val="en-US"/>
        </w:rPr>
        <w:t xml:space="preserve">, </w:t>
      </w:r>
      <w:r w:rsidR="005F3C47" w:rsidRPr="00C93062">
        <w:rPr>
          <w:rFonts w:ascii="Arial" w:hAnsi="Arial" w:cs="Arial"/>
          <w:lang w:val="en-US"/>
        </w:rPr>
        <w:t>Wietse</w:t>
      </w:r>
      <w:r w:rsidRPr="00C93062">
        <w:rPr>
          <w:rFonts w:ascii="Arial" w:hAnsi="Arial" w:cs="Arial"/>
          <w:lang w:val="en-US"/>
        </w:rPr>
        <w:t xml:space="preserve">. </w:t>
      </w:r>
      <w:r w:rsidRPr="00C93062">
        <w:rPr>
          <w:rFonts w:ascii="Arial" w:hAnsi="Arial" w:cs="Arial"/>
          <w:b/>
          <w:lang w:val="en-US"/>
        </w:rPr>
        <w:t xml:space="preserve">Forensic Discovery. </w:t>
      </w:r>
      <w:r w:rsidRPr="00C93062">
        <w:rPr>
          <w:rFonts w:ascii="Arial" w:hAnsi="Arial" w:cs="Arial"/>
          <w:lang w:val="en-US"/>
        </w:rPr>
        <w:t>Upper Saddle River, New Jersey</w:t>
      </w:r>
      <w:r w:rsidR="005F3C47" w:rsidRPr="00C93062">
        <w:rPr>
          <w:rFonts w:ascii="Arial" w:hAnsi="Arial" w:cs="Arial"/>
          <w:lang w:val="en-US"/>
        </w:rPr>
        <w:t xml:space="preserve">, </w:t>
      </w:r>
      <w:r w:rsidR="00F37061" w:rsidRPr="00C93062">
        <w:rPr>
          <w:rFonts w:ascii="Arial" w:hAnsi="Arial" w:cs="Arial"/>
          <w:lang w:val="en-US"/>
        </w:rPr>
        <w:t>USA</w:t>
      </w:r>
      <w:r w:rsidRPr="00C93062">
        <w:rPr>
          <w:rFonts w:ascii="Arial" w:hAnsi="Arial" w:cs="Arial"/>
          <w:lang w:val="en-US"/>
        </w:rPr>
        <w:t xml:space="preserve">: Pearson Education, 2004.  </w:t>
      </w:r>
      <w:r w:rsidRPr="00C93062">
        <w:rPr>
          <w:rFonts w:ascii="Arial" w:hAnsi="Arial" w:cs="Arial"/>
        </w:rPr>
        <w:t>p. 193.</w:t>
      </w:r>
    </w:p>
    <w:p w14:paraId="47738CA8" w14:textId="77777777" w:rsidR="00865640" w:rsidRPr="00C93062" w:rsidRDefault="008F210B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</w:rPr>
        <w:t xml:space="preserve">FORENSICAV. </w:t>
      </w:r>
      <w:r w:rsidRPr="00C93062">
        <w:rPr>
          <w:rFonts w:ascii="Arial" w:hAnsi="Arial" w:cs="Arial"/>
          <w:b/>
        </w:rPr>
        <w:t xml:space="preserve">Advanced Media Forensics Solutions. </w:t>
      </w:r>
      <w:r w:rsidRPr="00C93062">
        <w:rPr>
          <w:rFonts w:ascii="Arial" w:hAnsi="Arial" w:cs="Arial"/>
        </w:rPr>
        <w:t>2015. Disponível em: http://www.forensicav.ro/. Acessado em: 22. jun. 2015.</w:t>
      </w:r>
    </w:p>
    <w:p w14:paraId="47738CA9" w14:textId="77777777" w:rsidR="00D5756C" w:rsidRPr="00C93062" w:rsidRDefault="00D5756C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  <w:lang w:val="en-US"/>
        </w:rPr>
        <w:t xml:space="preserve">FRIDRICH, Jessica; SOUKAL, David; LUKÁS, Jan. </w:t>
      </w:r>
      <w:r w:rsidRPr="00C93062">
        <w:rPr>
          <w:rFonts w:ascii="Arial" w:hAnsi="Arial" w:cs="Arial"/>
          <w:b/>
          <w:lang w:val="en-US"/>
        </w:rPr>
        <w:t xml:space="preserve">Detection of Copy-Move Forgery in </w:t>
      </w:r>
      <w:r w:rsidR="00A208E7" w:rsidRPr="00C93062">
        <w:rPr>
          <w:rFonts w:ascii="Arial" w:hAnsi="Arial" w:cs="Arial"/>
          <w:b/>
          <w:lang w:val="en-US"/>
        </w:rPr>
        <w:t>Digital Image</w:t>
      </w:r>
      <w:r w:rsidRPr="00C93062">
        <w:rPr>
          <w:rFonts w:ascii="Arial" w:hAnsi="Arial" w:cs="Arial"/>
          <w:b/>
          <w:lang w:val="en-US"/>
        </w:rPr>
        <w:t xml:space="preserve">s. </w:t>
      </w:r>
      <w:r w:rsidRPr="00C93062">
        <w:rPr>
          <w:rFonts w:ascii="Arial" w:hAnsi="Arial" w:cs="Arial"/>
        </w:rPr>
        <w:t>2003. Disponível em: http://www.ws.binghamton.edu/fridrich/research/copymove.pdf. Acessado em: 29 jun. 2015.</w:t>
      </w:r>
    </w:p>
    <w:p w14:paraId="47738CAA" w14:textId="77777777" w:rsidR="008F210B" w:rsidRPr="00C93062" w:rsidRDefault="00155DD8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</w:rPr>
        <w:t>FOURANDSIX TECHNOLOGIES INC.</w:t>
      </w:r>
      <w:r w:rsidR="008F210B" w:rsidRPr="00C93062">
        <w:rPr>
          <w:rFonts w:ascii="Arial" w:hAnsi="Arial" w:cs="Arial"/>
        </w:rPr>
        <w:t xml:space="preserve"> </w:t>
      </w:r>
      <w:r w:rsidR="008F210B" w:rsidRPr="00C93062">
        <w:rPr>
          <w:rFonts w:ascii="Arial" w:hAnsi="Arial" w:cs="Arial"/>
          <w:b/>
        </w:rPr>
        <w:t>IZITRU</w:t>
      </w:r>
      <w:r w:rsidR="008F210B" w:rsidRPr="00C93062">
        <w:rPr>
          <w:rFonts w:ascii="Arial" w:hAnsi="Arial" w:cs="Arial"/>
        </w:rPr>
        <w:t>. 2015. Disponível em: http://www.izitru.com/. Acessado em: 22 jun. 2015.</w:t>
      </w:r>
    </w:p>
    <w:p w14:paraId="47738CAB" w14:textId="77777777" w:rsidR="001A1C39" w:rsidRPr="00C93062" w:rsidRDefault="008F210B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</w:rPr>
        <w:t xml:space="preserve">GIMP TEAM. </w:t>
      </w:r>
      <w:r w:rsidRPr="00C93062">
        <w:rPr>
          <w:rFonts w:ascii="Arial" w:hAnsi="Arial" w:cs="Arial"/>
          <w:b/>
        </w:rPr>
        <w:t xml:space="preserve">GIMP – Feature Overview. </w:t>
      </w:r>
      <w:r w:rsidRPr="00C93062">
        <w:rPr>
          <w:rFonts w:ascii="Arial" w:hAnsi="Arial" w:cs="Arial"/>
        </w:rPr>
        <w:t>2015. Disponível em: http://www.gimp.org/features/. Acessado em: 22 jun. 2015.</w:t>
      </w:r>
    </w:p>
    <w:p w14:paraId="47738CAC" w14:textId="77777777" w:rsidR="008F210B" w:rsidRPr="00C93062" w:rsidRDefault="008F210B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</w:rPr>
        <w:t xml:space="preserve">GOLDENSTEIN, Siome; ROCHA, Anderson. CSI: Análise Forense de Documentos Digitais. In: MEIRA, Wagner; CARVALHO, André. </w:t>
      </w:r>
      <w:r w:rsidRPr="00C93062">
        <w:rPr>
          <w:rFonts w:ascii="Arial" w:hAnsi="Arial" w:cs="Arial"/>
          <w:b/>
        </w:rPr>
        <w:t xml:space="preserve">Atualizações em Informática 2010. </w:t>
      </w:r>
      <w:r w:rsidRPr="00C93062">
        <w:rPr>
          <w:rFonts w:ascii="Arial" w:hAnsi="Arial" w:cs="Arial"/>
        </w:rPr>
        <w:t>Rio de Janeiro: Editora Puc-Rio, 2010. p.263-317.</w:t>
      </w:r>
    </w:p>
    <w:p w14:paraId="47738CAD" w14:textId="77777777" w:rsidR="00DC0F31" w:rsidRPr="00C93062" w:rsidRDefault="00DC0F31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</w:rPr>
        <w:t xml:space="preserve">MARENGONI, Maurício; STRINGHINI, Denise. </w:t>
      </w:r>
      <w:r w:rsidRPr="00C93062">
        <w:rPr>
          <w:rFonts w:ascii="Arial" w:hAnsi="Arial" w:cs="Arial"/>
          <w:b/>
        </w:rPr>
        <w:t xml:space="preserve">Tutorial: Introdução à visão computacional usando OpenCV. </w:t>
      </w:r>
      <w:r w:rsidRPr="00C93062">
        <w:rPr>
          <w:rFonts w:ascii="Arial" w:hAnsi="Arial" w:cs="Arial"/>
        </w:rPr>
        <w:t>2009. Disponível em: http://seer.ufrgs.br/rita/article/viewFile/rita_v16_n1_p125/7289. Acessado em: 21 maio 2015</w:t>
      </w:r>
    </w:p>
    <w:p w14:paraId="47738CAE" w14:textId="77777777" w:rsidR="00155DD8" w:rsidRPr="00C93062" w:rsidRDefault="00155DD8" w:rsidP="00DD6D96">
      <w:pPr>
        <w:spacing w:after="120" w:line="240" w:lineRule="auto"/>
        <w:jc w:val="both"/>
        <w:rPr>
          <w:rFonts w:ascii="Arial" w:hAnsi="Arial" w:cs="Arial"/>
        </w:rPr>
      </w:pPr>
      <w:r w:rsidRPr="00C93062">
        <w:rPr>
          <w:rFonts w:ascii="Arial" w:hAnsi="Arial" w:cs="Arial"/>
        </w:rPr>
        <w:t xml:space="preserve">PYTHON SOFTWARE FOUNDATION. </w:t>
      </w:r>
      <w:r w:rsidRPr="00C93062">
        <w:rPr>
          <w:rFonts w:ascii="Arial" w:hAnsi="Arial" w:cs="Arial"/>
          <w:b/>
        </w:rPr>
        <w:t xml:space="preserve">The Python Tutorial. </w:t>
      </w:r>
      <w:r w:rsidRPr="00C93062">
        <w:rPr>
          <w:rFonts w:ascii="Arial" w:hAnsi="Arial" w:cs="Arial"/>
        </w:rPr>
        <w:t>2015. Disponível em: https://docs.python.org/3/tutorial/index.html. Acessado em: 29 jun. 2015.</w:t>
      </w:r>
    </w:p>
    <w:p w14:paraId="47738CAF" w14:textId="77777777" w:rsidR="00801658" w:rsidRPr="00C93062" w:rsidRDefault="00801658" w:rsidP="00DD6D96">
      <w:pPr>
        <w:spacing w:after="120" w:line="240" w:lineRule="auto"/>
        <w:jc w:val="both"/>
        <w:rPr>
          <w:rFonts w:ascii="Arial" w:hAnsi="Arial" w:cs="Arial"/>
          <w:lang w:val="en-US"/>
        </w:rPr>
      </w:pPr>
      <w:r w:rsidRPr="00C93062">
        <w:rPr>
          <w:rFonts w:ascii="Arial" w:hAnsi="Arial" w:cs="Arial"/>
          <w:lang w:val="en-US"/>
        </w:rPr>
        <w:t xml:space="preserve">ROCHA, Anderson; SCHEIRER, Walter; BOULT, Terrance; GOLDENSTEIN, Siome. (2011). </w:t>
      </w:r>
      <w:r w:rsidRPr="00C93062">
        <w:rPr>
          <w:rFonts w:ascii="Arial" w:hAnsi="Arial" w:cs="Arial"/>
          <w:b/>
          <w:lang w:val="en-US"/>
        </w:rPr>
        <w:t>Vision of the Unseen: Current Trends and Challenges in Digital Image and Video Forensics</w:t>
      </w:r>
      <w:r w:rsidRPr="00C93062">
        <w:rPr>
          <w:rFonts w:ascii="Arial" w:hAnsi="Arial" w:cs="Arial"/>
          <w:lang w:val="en-US"/>
        </w:rPr>
        <w:t>. 2010. ACM Computer Survey, 43(4):1–42.</w:t>
      </w:r>
    </w:p>
    <w:p w14:paraId="47738CB0" w14:textId="77777777" w:rsidR="00801658" w:rsidRPr="00C93062" w:rsidRDefault="00801658" w:rsidP="00DD6D96">
      <w:pPr>
        <w:spacing w:after="120" w:line="240" w:lineRule="auto"/>
        <w:jc w:val="both"/>
        <w:rPr>
          <w:rFonts w:ascii="Arial" w:hAnsi="Arial" w:cs="Arial"/>
          <w:lang w:val="en-US"/>
        </w:rPr>
      </w:pPr>
      <w:r w:rsidRPr="00C93062">
        <w:rPr>
          <w:rFonts w:ascii="Arial" w:hAnsi="Arial" w:cs="Arial"/>
          <w:lang w:val="en-US"/>
        </w:rPr>
        <w:t xml:space="preserve">SACCHI, Dario L. M.; AGNOLI, Franca; LOFTUS, Elizabeth F. </w:t>
      </w:r>
      <w:r w:rsidRPr="00C93062">
        <w:rPr>
          <w:rFonts w:ascii="Arial" w:hAnsi="Arial" w:cs="Arial"/>
          <w:b/>
          <w:lang w:val="en-US"/>
        </w:rPr>
        <w:t xml:space="preserve">Changing History: Doctored Photographs Affect Memory for Past Public Events. </w:t>
      </w:r>
      <w:r w:rsidRPr="00C93062">
        <w:rPr>
          <w:rFonts w:ascii="Arial" w:hAnsi="Arial" w:cs="Arial"/>
          <w:lang w:val="en-US"/>
        </w:rPr>
        <w:t>2007.</w:t>
      </w:r>
      <w:r w:rsidRPr="00C93062">
        <w:rPr>
          <w:rFonts w:ascii="Arial" w:hAnsi="Arial" w:cs="Arial"/>
          <w:b/>
          <w:lang w:val="en-US"/>
        </w:rPr>
        <w:t xml:space="preserve"> </w:t>
      </w:r>
      <w:r w:rsidRPr="00C93062">
        <w:rPr>
          <w:rFonts w:ascii="Arial" w:hAnsi="Arial" w:cs="Arial"/>
          <w:lang w:val="en-US"/>
        </w:rPr>
        <w:t>Applied Cognitive Psychology, 21(8):1005–1022.</w:t>
      </w:r>
    </w:p>
    <w:p w14:paraId="47738CB1" w14:textId="77777777" w:rsidR="00300C18" w:rsidRPr="00C93062" w:rsidRDefault="00300C18" w:rsidP="00DD6D96">
      <w:pPr>
        <w:spacing w:after="120" w:line="240" w:lineRule="auto"/>
        <w:jc w:val="both"/>
        <w:rPr>
          <w:rFonts w:ascii="Arial" w:hAnsi="Arial" w:cs="Arial"/>
          <w:lang w:val="en-US"/>
        </w:rPr>
      </w:pPr>
      <w:r w:rsidRPr="00C93062">
        <w:rPr>
          <w:rFonts w:ascii="Arial" w:hAnsi="Arial" w:cs="Arial"/>
          <w:lang w:val="en-US"/>
        </w:rPr>
        <w:t xml:space="preserve">SOLOMON, Chris; BRECKON, Toby. </w:t>
      </w:r>
      <w:r w:rsidRPr="00C93062">
        <w:rPr>
          <w:rFonts w:ascii="Arial" w:hAnsi="Arial" w:cs="Arial"/>
          <w:b/>
          <w:lang w:val="en-US"/>
        </w:rPr>
        <w:t xml:space="preserve">Fundamentals of Digital Image Processing: A Practical Approach with Examples in Matlab. </w:t>
      </w:r>
      <w:r w:rsidRPr="00C93062">
        <w:rPr>
          <w:rFonts w:ascii="Arial" w:hAnsi="Arial" w:cs="Arial"/>
          <w:lang w:val="en-US"/>
        </w:rPr>
        <w:t>Chichester, UK: Wiley-Blackwell. 2011. p. 344.</w:t>
      </w:r>
    </w:p>
    <w:p w14:paraId="47738CB2" w14:textId="77777777" w:rsidR="00494F74" w:rsidRPr="00C93062" w:rsidRDefault="00F77603" w:rsidP="00BD3800">
      <w:pPr>
        <w:spacing w:after="120" w:line="240" w:lineRule="auto"/>
        <w:jc w:val="both"/>
        <w:rPr>
          <w:rFonts w:ascii="Arial" w:hAnsi="Arial" w:cs="Arial"/>
          <w:b/>
          <w:bCs/>
          <w:color w:val="000000"/>
        </w:rPr>
      </w:pPr>
      <w:r w:rsidRPr="00C93062">
        <w:rPr>
          <w:rFonts w:ascii="Arial" w:eastAsia="Arial" w:hAnsi="Arial" w:cs="Arial"/>
          <w:lang w:val="en-US"/>
        </w:rPr>
        <w:t xml:space="preserve">VERIFEYED. </w:t>
      </w:r>
      <w:r w:rsidRPr="00C93062">
        <w:rPr>
          <w:rFonts w:ascii="Arial" w:eastAsia="Arial" w:hAnsi="Arial" w:cs="Arial"/>
          <w:b/>
          <w:lang w:val="en-US"/>
        </w:rPr>
        <w:t>Verifeyed</w:t>
      </w:r>
      <w:r w:rsidR="002E5FF9" w:rsidRPr="00C93062">
        <w:rPr>
          <w:rFonts w:ascii="Arial" w:eastAsia="Arial" w:hAnsi="Arial" w:cs="Arial"/>
          <w:b/>
          <w:lang w:val="en-US"/>
        </w:rPr>
        <w:t xml:space="preserve"> - Image, vi</w:t>
      </w:r>
      <w:r w:rsidR="008F210B" w:rsidRPr="00C93062">
        <w:rPr>
          <w:rFonts w:ascii="Arial" w:eastAsia="Arial" w:hAnsi="Arial" w:cs="Arial"/>
          <w:b/>
          <w:lang w:val="en-US"/>
        </w:rPr>
        <w:t>deo and PDF Forensics, authentication, manipulation Detection and digital security.</w:t>
      </w:r>
      <w:r w:rsidR="008F210B" w:rsidRPr="00C93062">
        <w:rPr>
          <w:rFonts w:ascii="Arial" w:eastAsia="Arial" w:hAnsi="Arial" w:cs="Arial"/>
          <w:lang w:val="en-US"/>
        </w:rPr>
        <w:t xml:space="preserve"> </w:t>
      </w:r>
      <w:r w:rsidR="008F210B" w:rsidRPr="00C93062">
        <w:rPr>
          <w:rFonts w:ascii="Arial" w:eastAsia="Arial" w:hAnsi="Arial" w:cs="Arial"/>
        </w:rPr>
        <w:t>2015. Disponível em: http://verifeyed.com/. Acessado em: 22 jun. 2015.</w:t>
      </w:r>
    </w:p>
    <w:sectPr w:rsidR="00494F74" w:rsidRPr="00C93062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526" w:right="1134" w:bottom="1560" w:left="1701" w:header="142" w:footer="15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738CC3" w14:textId="77777777" w:rsidR="006C7A82" w:rsidRDefault="006C7A82">
      <w:pPr>
        <w:spacing w:after="0" w:line="240" w:lineRule="auto"/>
      </w:pPr>
      <w:r>
        <w:separator/>
      </w:r>
    </w:p>
  </w:endnote>
  <w:endnote w:type="continuationSeparator" w:id="0">
    <w:p w14:paraId="47738CC4" w14:textId="77777777" w:rsidR="006C7A82" w:rsidRDefault="006C7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180"/>
    </w:tblGrid>
    <w:tr w:rsidR="006C7A82" w14:paraId="47738CCB" w14:textId="77777777">
      <w:trPr>
        <w:trHeight w:val="706"/>
      </w:trPr>
      <w:tc>
        <w:tcPr>
          <w:tcW w:w="9180" w:type="dxa"/>
          <w:tcBorders>
            <w:top w:val="single" w:sz="4" w:space="0" w:color="000000"/>
          </w:tcBorders>
          <w:shd w:val="clear" w:color="auto" w:fill="auto"/>
        </w:tcPr>
        <w:p w14:paraId="47738CC9" w14:textId="77777777" w:rsidR="006C7A82" w:rsidRDefault="006C7A82">
          <w:pPr>
            <w:pStyle w:val="Cabealho"/>
            <w:snapToGrid w:val="0"/>
            <w:jc w:val="center"/>
            <w:rPr>
              <w:b/>
              <w:bCs/>
              <w:i/>
              <w:sz w:val="20"/>
              <w:szCs w:val="20"/>
            </w:rPr>
          </w:pPr>
          <w:r>
            <w:rPr>
              <w:rFonts w:cs="Arial"/>
              <w:b/>
              <w:bCs/>
              <w:i/>
              <w:sz w:val="20"/>
              <w:szCs w:val="20"/>
            </w:rPr>
            <w:t>VI</w:t>
          </w:r>
          <w:r>
            <w:rPr>
              <w:b/>
              <w:bCs/>
              <w:i/>
              <w:sz w:val="20"/>
              <w:szCs w:val="20"/>
            </w:rPr>
            <w:t xml:space="preserve"> FICE – Feira de Iniciação Cientifica e de Extensão do Instituto Federal Catarinense – Campus Camboriú</w:t>
          </w:r>
        </w:p>
        <w:p w14:paraId="47738CCA" w14:textId="77777777" w:rsidR="006C7A82" w:rsidRDefault="006C7A82" w:rsidP="005E1CD3">
          <w:pPr>
            <w:pStyle w:val="Cabealho"/>
            <w:jc w:val="center"/>
          </w:pPr>
          <w:r>
            <w:rPr>
              <w:b/>
              <w:bCs/>
              <w:i/>
              <w:sz w:val="20"/>
              <w:szCs w:val="20"/>
            </w:rPr>
            <w:t>02 e 03 de setembro de 2015</w:t>
          </w:r>
        </w:p>
      </w:tc>
    </w:tr>
  </w:tbl>
  <w:p w14:paraId="47738CCC" w14:textId="77777777" w:rsidR="006C7A82" w:rsidRDefault="006C7A82">
    <w:pPr>
      <w:pStyle w:val="Cabealho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38CCF" w14:textId="77777777" w:rsidR="006C7A82" w:rsidRDefault="006C7A82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Estudante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de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Graduação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em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Sistemas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para Internet,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Instituto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Federal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Catarinense – Campus Camboriú.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E-mail: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ttorresane@gmail.com.</w:t>
    </w:r>
  </w:p>
  <w:p w14:paraId="47738CD0" w14:textId="77777777" w:rsidR="006C7A82" w:rsidRDefault="006C7A82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Doutora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Pr="00E72CE0">
      <w:rPr>
        <w:rFonts w:ascii="Arial" w:hAnsi="Arial" w:cs="Arial"/>
        <w:sz w:val="18"/>
        <w:szCs w:val="18"/>
      </w:rPr>
      <w:t>em Informática, PUC-Rio;</w:t>
    </w:r>
    <w:r w:rsidRPr="00E72CE0">
      <w:rPr>
        <w:rFonts w:ascii="Arial" w:eastAsia="Arial" w:hAnsi="Arial" w:cs="Arial"/>
        <w:sz w:val="18"/>
        <w:szCs w:val="18"/>
      </w:rPr>
      <w:t xml:space="preserve"> </w:t>
    </w:r>
    <w:r w:rsidRPr="00E72CE0">
      <w:rPr>
        <w:rFonts w:ascii="Arial" w:hAnsi="Arial" w:cs="Arial"/>
        <w:sz w:val="18"/>
        <w:szCs w:val="18"/>
      </w:rPr>
      <w:t>Professora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do Instituto Federal Catarinense – Campus Camboriú.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E-mail: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anaelisa@ifc-camboriu.edu.br</w:t>
    </w:r>
  </w:p>
  <w:p w14:paraId="47738CD1" w14:textId="77777777" w:rsidR="006C7A82" w:rsidRDefault="006C7A82">
    <w:pPr>
      <w:pStyle w:val="Rodap"/>
      <w:rPr>
        <w:rFonts w:ascii="Arial" w:hAnsi="Arial" w:cs="Arial"/>
        <w:color w:val="000000"/>
        <w:sz w:val="18"/>
        <w:szCs w:val="18"/>
      </w:rPr>
    </w:pPr>
  </w:p>
  <w:p w14:paraId="47738CD2" w14:textId="77777777" w:rsidR="006C7A82" w:rsidRDefault="006C7A82">
    <w:pPr>
      <w:pStyle w:val="Rodap"/>
      <w:rPr>
        <w:rFonts w:ascii="Arial" w:hAnsi="Arial" w:cs="Arial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738CC1" w14:textId="77777777" w:rsidR="006C7A82" w:rsidRDefault="006C7A82">
      <w:pPr>
        <w:spacing w:after="0" w:line="240" w:lineRule="auto"/>
      </w:pPr>
      <w:r>
        <w:separator/>
      </w:r>
    </w:p>
  </w:footnote>
  <w:footnote w:type="continuationSeparator" w:id="0">
    <w:p w14:paraId="47738CC2" w14:textId="77777777" w:rsidR="006C7A82" w:rsidRDefault="006C7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38CC5" w14:textId="77777777" w:rsidR="006C7A82" w:rsidRDefault="006C7A82">
    <w:pPr>
      <w:pStyle w:val="Cabealho"/>
      <w:jc w:val="right"/>
    </w:pPr>
  </w:p>
  <w:p w14:paraId="47738CC6" w14:textId="77777777" w:rsidR="006C7A82" w:rsidRDefault="006C7A82">
    <w:pPr>
      <w:pStyle w:val="Cabealho"/>
      <w:jc w:val="right"/>
    </w:pPr>
  </w:p>
  <w:p w14:paraId="47738CC7" w14:textId="77777777" w:rsidR="006C7A82" w:rsidRDefault="006C7A82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 w:rsidR="00CC7F57">
      <w:rPr>
        <w:noProof/>
      </w:rPr>
      <w:t>6</w:t>
    </w:r>
    <w:r>
      <w:fldChar w:fldCharType="end"/>
    </w:r>
  </w:p>
  <w:p w14:paraId="47738CC8" w14:textId="77777777" w:rsidR="006C7A82" w:rsidRDefault="006C7A82">
    <w:pPr>
      <w:pStyle w:val="Cabealho"/>
      <w:spacing w:line="200" w:lineRule="atLea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38CCD" w14:textId="77777777" w:rsidR="006C7A82" w:rsidRDefault="006C7A82">
    <w:pPr>
      <w:pStyle w:val="Cabealho"/>
      <w:jc w:val="center"/>
    </w:pPr>
  </w:p>
  <w:p w14:paraId="47738CCE" w14:textId="77777777" w:rsidR="006C7A82" w:rsidRDefault="006C7A82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47738CD3" wp14:editId="47738CD4">
          <wp:extent cx="3105150" cy="723900"/>
          <wp:effectExtent l="0" t="0" r="0" b="0"/>
          <wp:docPr id="1" name="Imagem 1" descr="Faixa VI FICE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ixa VI FICE 2015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515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br/>
      <w:t>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/>
        <w:sz w:val="24"/>
        <w:szCs w:val="24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color w:val="000000"/>
        <w:sz w:val="24"/>
      </w:rPr>
    </w:lvl>
  </w:abstractNum>
  <w:abstractNum w:abstractNumId="3" w15:restartNumberingAfterBreak="0">
    <w:nsid w:val="09E84C13"/>
    <w:multiLevelType w:val="hybridMultilevel"/>
    <w:tmpl w:val="2BDE65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17332"/>
    <w:multiLevelType w:val="hybridMultilevel"/>
    <w:tmpl w:val="4B3495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D04E2"/>
    <w:multiLevelType w:val="hybridMultilevel"/>
    <w:tmpl w:val="2BDE65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800"/>
    <w:rsid w:val="00000B73"/>
    <w:rsid w:val="00010EB3"/>
    <w:rsid w:val="00015139"/>
    <w:rsid w:val="000200EC"/>
    <w:rsid w:val="000209E4"/>
    <w:rsid w:val="000214A5"/>
    <w:rsid w:val="000344B0"/>
    <w:rsid w:val="00041C08"/>
    <w:rsid w:val="00046C89"/>
    <w:rsid w:val="00064E91"/>
    <w:rsid w:val="00065C59"/>
    <w:rsid w:val="00071752"/>
    <w:rsid w:val="00084EBD"/>
    <w:rsid w:val="000967D7"/>
    <w:rsid w:val="00097B4A"/>
    <w:rsid w:val="000A31F7"/>
    <w:rsid w:val="000A6A29"/>
    <w:rsid w:val="000C184B"/>
    <w:rsid w:val="000D7B81"/>
    <w:rsid w:val="000F23B2"/>
    <w:rsid w:val="00100013"/>
    <w:rsid w:val="001135D2"/>
    <w:rsid w:val="00114E1B"/>
    <w:rsid w:val="00117543"/>
    <w:rsid w:val="00121304"/>
    <w:rsid w:val="001411F8"/>
    <w:rsid w:val="00143ACA"/>
    <w:rsid w:val="00144431"/>
    <w:rsid w:val="0014677A"/>
    <w:rsid w:val="00155DD8"/>
    <w:rsid w:val="00163F71"/>
    <w:rsid w:val="001671CE"/>
    <w:rsid w:val="0019230A"/>
    <w:rsid w:val="001A1C39"/>
    <w:rsid w:val="001A2373"/>
    <w:rsid w:val="001C6972"/>
    <w:rsid w:val="001E0359"/>
    <w:rsid w:val="001E4A68"/>
    <w:rsid w:val="001E7D9D"/>
    <w:rsid w:val="00200598"/>
    <w:rsid w:val="00203C6C"/>
    <w:rsid w:val="00212445"/>
    <w:rsid w:val="00220386"/>
    <w:rsid w:val="00227034"/>
    <w:rsid w:val="00247103"/>
    <w:rsid w:val="00283679"/>
    <w:rsid w:val="002B68CC"/>
    <w:rsid w:val="002C2539"/>
    <w:rsid w:val="002D5F52"/>
    <w:rsid w:val="002D7161"/>
    <w:rsid w:val="002E2299"/>
    <w:rsid w:val="002E310B"/>
    <w:rsid w:val="002E5FF9"/>
    <w:rsid w:val="002F14AA"/>
    <w:rsid w:val="00300C18"/>
    <w:rsid w:val="003063A6"/>
    <w:rsid w:val="0031009C"/>
    <w:rsid w:val="00310313"/>
    <w:rsid w:val="00333C97"/>
    <w:rsid w:val="003547EE"/>
    <w:rsid w:val="003565B0"/>
    <w:rsid w:val="00380823"/>
    <w:rsid w:val="00393F43"/>
    <w:rsid w:val="003A0690"/>
    <w:rsid w:val="003A6713"/>
    <w:rsid w:val="003A7AAF"/>
    <w:rsid w:val="003B11E9"/>
    <w:rsid w:val="003B4224"/>
    <w:rsid w:val="003C2E56"/>
    <w:rsid w:val="003C678F"/>
    <w:rsid w:val="003F34B2"/>
    <w:rsid w:val="004305A2"/>
    <w:rsid w:val="00434524"/>
    <w:rsid w:val="00453FE0"/>
    <w:rsid w:val="00460CF5"/>
    <w:rsid w:val="0046217B"/>
    <w:rsid w:val="00467699"/>
    <w:rsid w:val="0047460B"/>
    <w:rsid w:val="00480B47"/>
    <w:rsid w:val="00486CC9"/>
    <w:rsid w:val="00493DFA"/>
    <w:rsid w:val="00494F74"/>
    <w:rsid w:val="004961CF"/>
    <w:rsid w:val="004A11BB"/>
    <w:rsid w:val="004B5B3E"/>
    <w:rsid w:val="004C2D16"/>
    <w:rsid w:val="004D3B45"/>
    <w:rsid w:val="004D6001"/>
    <w:rsid w:val="004D602D"/>
    <w:rsid w:val="004E212E"/>
    <w:rsid w:val="00530842"/>
    <w:rsid w:val="005419E5"/>
    <w:rsid w:val="005444EC"/>
    <w:rsid w:val="0057236B"/>
    <w:rsid w:val="005800BF"/>
    <w:rsid w:val="00582E8C"/>
    <w:rsid w:val="005A07F1"/>
    <w:rsid w:val="005A53BD"/>
    <w:rsid w:val="005B1D49"/>
    <w:rsid w:val="005C6B12"/>
    <w:rsid w:val="005C7175"/>
    <w:rsid w:val="005D34D1"/>
    <w:rsid w:val="005D52E2"/>
    <w:rsid w:val="005E1CD3"/>
    <w:rsid w:val="005E2A66"/>
    <w:rsid w:val="005F3C47"/>
    <w:rsid w:val="00600265"/>
    <w:rsid w:val="00611DFA"/>
    <w:rsid w:val="00613955"/>
    <w:rsid w:val="0061684D"/>
    <w:rsid w:val="00631CC6"/>
    <w:rsid w:val="0063681F"/>
    <w:rsid w:val="006378C8"/>
    <w:rsid w:val="00654F63"/>
    <w:rsid w:val="00667909"/>
    <w:rsid w:val="00681418"/>
    <w:rsid w:val="00683875"/>
    <w:rsid w:val="00691CFA"/>
    <w:rsid w:val="00696A75"/>
    <w:rsid w:val="006C2FE5"/>
    <w:rsid w:val="006C7A82"/>
    <w:rsid w:val="006D00A3"/>
    <w:rsid w:val="006D4FE1"/>
    <w:rsid w:val="00702D51"/>
    <w:rsid w:val="0070653C"/>
    <w:rsid w:val="00712A85"/>
    <w:rsid w:val="00731943"/>
    <w:rsid w:val="00735A73"/>
    <w:rsid w:val="007424CE"/>
    <w:rsid w:val="007527DD"/>
    <w:rsid w:val="00756176"/>
    <w:rsid w:val="00772363"/>
    <w:rsid w:val="00777747"/>
    <w:rsid w:val="007858EE"/>
    <w:rsid w:val="007A05A9"/>
    <w:rsid w:val="007A16CE"/>
    <w:rsid w:val="007A7B98"/>
    <w:rsid w:val="007B2D0C"/>
    <w:rsid w:val="007C3A60"/>
    <w:rsid w:val="007D033C"/>
    <w:rsid w:val="007E4996"/>
    <w:rsid w:val="007E7CAA"/>
    <w:rsid w:val="007F101B"/>
    <w:rsid w:val="00801658"/>
    <w:rsid w:val="008049C4"/>
    <w:rsid w:val="00814E5A"/>
    <w:rsid w:val="008406F4"/>
    <w:rsid w:val="00841DC4"/>
    <w:rsid w:val="0085182A"/>
    <w:rsid w:val="008624F8"/>
    <w:rsid w:val="00865640"/>
    <w:rsid w:val="00881239"/>
    <w:rsid w:val="00882831"/>
    <w:rsid w:val="00894DAF"/>
    <w:rsid w:val="008A38AE"/>
    <w:rsid w:val="008B1B1F"/>
    <w:rsid w:val="008B7565"/>
    <w:rsid w:val="008F210B"/>
    <w:rsid w:val="008F4748"/>
    <w:rsid w:val="00900EC6"/>
    <w:rsid w:val="009010A3"/>
    <w:rsid w:val="00912B13"/>
    <w:rsid w:val="00915277"/>
    <w:rsid w:val="009302F2"/>
    <w:rsid w:val="0093392A"/>
    <w:rsid w:val="00940640"/>
    <w:rsid w:val="00940A43"/>
    <w:rsid w:val="00953099"/>
    <w:rsid w:val="00961705"/>
    <w:rsid w:val="00966DFC"/>
    <w:rsid w:val="00975089"/>
    <w:rsid w:val="0098451B"/>
    <w:rsid w:val="00993C24"/>
    <w:rsid w:val="00995EEE"/>
    <w:rsid w:val="009A5B1C"/>
    <w:rsid w:val="009B0E32"/>
    <w:rsid w:val="009B37BA"/>
    <w:rsid w:val="009F1595"/>
    <w:rsid w:val="00A044EF"/>
    <w:rsid w:val="00A208E7"/>
    <w:rsid w:val="00A33CFA"/>
    <w:rsid w:val="00A42A57"/>
    <w:rsid w:val="00A42FE4"/>
    <w:rsid w:val="00A45E03"/>
    <w:rsid w:val="00A504D4"/>
    <w:rsid w:val="00A52F8D"/>
    <w:rsid w:val="00A540A1"/>
    <w:rsid w:val="00A62E75"/>
    <w:rsid w:val="00A6768C"/>
    <w:rsid w:val="00A703EE"/>
    <w:rsid w:val="00A7334D"/>
    <w:rsid w:val="00A767AB"/>
    <w:rsid w:val="00A81A9E"/>
    <w:rsid w:val="00A81E57"/>
    <w:rsid w:val="00A87C9B"/>
    <w:rsid w:val="00AA71D6"/>
    <w:rsid w:val="00AB1878"/>
    <w:rsid w:val="00AC26C5"/>
    <w:rsid w:val="00B06D42"/>
    <w:rsid w:val="00B119D9"/>
    <w:rsid w:val="00B153F4"/>
    <w:rsid w:val="00B46000"/>
    <w:rsid w:val="00B539F9"/>
    <w:rsid w:val="00B53E7A"/>
    <w:rsid w:val="00B673B4"/>
    <w:rsid w:val="00B853E2"/>
    <w:rsid w:val="00B92CBD"/>
    <w:rsid w:val="00B95A46"/>
    <w:rsid w:val="00B96268"/>
    <w:rsid w:val="00BA4824"/>
    <w:rsid w:val="00BD3800"/>
    <w:rsid w:val="00BD66FF"/>
    <w:rsid w:val="00BE6066"/>
    <w:rsid w:val="00BF70A9"/>
    <w:rsid w:val="00C0474D"/>
    <w:rsid w:val="00C154FD"/>
    <w:rsid w:val="00C23DDD"/>
    <w:rsid w:val="00C31F90"/>
    <w:rsid w:val="00C4552D"/>
    <w:rsid w:val="00C65C30"/>
    <w:rsid w:val="00C70441"/>
    <w:rsid w:val="00C87EDF"/>
    <w:rsid w:val="00C93062"/>
    <w:rsid w:val="00CA76A9"/>
    <w:rsid w:val="00CB11E4"/>
    <w:rsid w:val="00CB7399"/>
    <w:rsid w:val="00CC0238"/>
    <w:rsid w:val="00CC3070"/>
    <w:rsid w:val="00CC7F57"/>
    <w:rsid w:val="00CE0688"/>
    <w:rsid w:val="00CE1292"/>
    <w:rsid w:val="00CF5415"/>
    <w:rsid w:val="00D02D0E"/>
    <w:rsid w:val="00D250E7"/>
    <w:rsid w:val="00D45096"/>
    <w:rsid w:val="00D5075C"/>
    <w:rsid w:val="00D5756C"/>
    <w:rsid w:val="00D64A15"/>
    <w:rsid w:val="00D87B39"/>
    <w:rsid w:val="00D92E0D"/>
    <w:rsid w:val="00D94D4D"/>
    <w:rsid w:val="00DA58E4"/>
    <w:rsid w:val="00DC0F31"/>
    <w:rsid w:val="00DD6D96"/>
    <w:rsid w:val="00DF64A9"/>
    <w:rsid w:val="00DF7704"/>
    <w:rsid w:val="00E01662"/>
    <w:rsid w:val="00E0550B"/>
    <w:rsid w:val="00E079F7"/>
    <w:rsid w:val="00E11FCB"/>
    <w:rsid w:val="00E26154"/>
    <w:rsid w:val="00E270AA"/>
    <w:rsid w:val="00E32B49"/>
    <w:rsid w:val="00E3551D"/>
    <w:rsid w:val="00E44871"/>
    <w:rsid w:val="00E51162"/>
    <w:rsid w:val="00E524EF"/>
    <w:rsid w:val="00E611A9"/>
    <w:rsid w:val="00E651DA"/>
    <w:rsid w:val="00E72CE0"/>
    <w:rsid w:val="00EA277D"/>
    <w:rsid w:val="00EA66D7"/>
    <w:rsid w:val="00EB6B47"/>
    <w:rsid w:val="00EB6F49"/>
    <w:rsid w:val="00ED7E30"/>
    <w:rsid w:val="00EF037F"/>
    <w:rsid w:val="00EF5BC4"/>
    <w:rsid w:val="00F02EB9"/>
    <w:rsid w:val="00F03B79"/>
    <w:rsid w:val="00F07B1F"/>
    <w:rsid w:val="00F23459"/>
    <w:rsid w:val="00F26B2E"/>
    <w:rsid w:val="00F335A4"/>
    <w:rsid w:val="00F37061"/>
    <w:rsid w:val="00F40DD5"/>
    <w:rsid w:val="00F579DF"/>
    <w:rsid w:val="00F677DE"/>
    <w:rsid w:val="00F77603"/>
    <w:rsid w:val="00F80E67"/>
    <w:rsid w:val="00F816DE"/>
    <w:rsid w:val="00F81A0E"/>
    <w:rsid w:val="00F81DE9"/>
    <w:rsid w:val="00F85F9C"/>
    <w:rsid w:val="00FA6AD3"/>
    <w:rsid w:val="00FB34E4"/>
    <w:rsid w:val="00FB5076"/>
    <w:rsid w:val="00FE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47738C4B"/>
  <w15:chartTrackingRefBased/>
  <w15:docId w15:val="{F7C4ED44-5480-4129-9670-CB0D2A9F9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Ttulo1">
    <w:name w:val="heading 1"/>
    <w:basedOn w:val="Ttulo10"/>
    <w:next w:val="Corpodetexto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Ttulo10"/>
    <w:next w:val="Corpodetexto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Ttulo10"/>
    <w:next w:val="Corpodetexto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Arial" w:eastAsia="Arial" w:hAnsi="Arial" w:cs="Arial"/>
      <w:sz w:val="24"/>
      <w:szCs w:val="24"/>
    </w:rPr>
  </w:style>
  <w:style w:type="character" w:customStyle="1" w:styleId="WW8Num3z0">
    <w:name w:val="WW8Num3z0"/>
    <w:rPr>
      <w:rFonts w:ascii="Arial" w:hAnsi="Arial" w:cs="Arial"/>
      <w:color w:val="000000"/>
      <w:sz w:val="24"/>
    </w:rPr>
  </w:style>
  <w:style w:type="character" w:customStyle="1" w:styleId="Fontepargpadro3">
    <w:name w:val="Fonte parág. padrão3"/>
  </w:style>
  <w:style w:type="character" w:customStyle="1" w:styleId="WW8Num4z0">
    <w:name w:val="WW8Num4z0"/>
    <w:rPr>
      <w:rFonts w:ascii="Arial" w:hAnsi="Arial" w:cs="Arial"/>
      <w:color w:val="000000"/>
      <w:sz w:val="24"/>
    </w:rPr>
  </w:style>
  <w:style w:type="character" w:customStyle="1" w:styleId="Fontepargpadro2">
    <w:name w:val="Fonte parág. padrão2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12">
    <w:name w:val="WW-WW8Num1ztrue12"/>
  </w:style>
  <w:style w:type="character" w:customStyle="1" w:styleId="WW-WW8Num1ztrue123">
    <w:name w:val="WW-WW8Num1ztrue123"/>
  </w:style>
  <w:style w:type="character" w:customStyle="1" w:styleId="WW-WW8Num1ztrue1234">
    <w:name w:val="WW-WW8Num1ztrue1234"/>
  </w:style>
  <w:style w:type="character" w:customStyle="1" w:styleId="WW-WW8Num1ztrue12345">
    <w:name w:val="WW-WW8Num1ztrue12345"/>
  </w:style>
  <w:style w:type="character" w:customStyle="1" w:styleId="WW-WW8Num1ztrue123456">
    <w:name w:val="WW-WW8Num1ztrue123456"/>
  </w:style>
  <w:style w:type="character" w:customStyle="1" w:styleId="Fontepargpadro1">
    <w:name w:val="Fonte parág. padrão1"/>
  </w:style>
  <w:style w:type="character" w:customStyle="1" w:styleId="CabealhoChar">
    <w:name w:val="Cabeçalho Char"/>
    <w:basedOn w:val="Fontepargpadro1"/>
  </w:style>
  <w:style w:type="character" w:customStyle="1" w:styleId="RodapChar">
    <w:name w:val="Rodapé Char"/>
    <w:basedOn w:val="Fontepargpadro1"/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</w:style>
  <w:style w:type="character" w:styleId="Hyperlink">
    <w:name w:val="Hyperlink"/>
    <w:rPr>
      <w:color w:val="000080"/>
      <w:u w:val="single"/>
    </w:rPr>
  </w:style>
  <w:style w:type="character" w:styleId="nfase">
    <w:name w:val="Emphasis"/>
    <w:qFormat/>
    <w:rPr>
      <w:i/>
      <w:iCs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abealho">
    <w:name w:val="header"/>
    <w:basedOn w:val="Normal"/>
    <w:pPr>
      <w:spacing w:after="0" w:line="240" w:lineRule="auto"/>
    </w:pPr>
  </w:style>
  <w:style w:type="paragraph" w:styleId="Rodap">
    <w:name w:val="footer"/>
    <w:basedOn w:val="Normal"/>
    <w:pPr>
      <w:spacing w:after="0" w:line="240" w:lineRule="auto"/>
    </w:p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character" w:styleId="Refdecomentrio">
    <w:name w:val="annotation reference"/>
    <w:uiPriority w:val="99"/>
    <w:semiHidden/>
    <w:unhideWhenUsed/>
    <w:rsid w:val="00C455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4552D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C4552D"/>
    <w:rPr>
      <w:rFonts w:ascii="Calibri" w:eastAsia="Calibri" w:hAnsi="Calibri" w:cs="Calibri"/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552D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C4552D"/>
    <w:rPr>
      <w:rFonts w:ascii="Calibri" w:eastAsia="Calibri" w:hAnsi="Calibri" w:cs="Calibri"/>
      <w:b/>
      <w:bCs/>
      <w:lang w:eastAsia="zh-CN"/>
    </w:rPr>
  </w:style>
  <w:style w:type="paragraph" w:styleId="Reviso">
    <w:name w:val="Revision"/>
    <w:hidden/>
    <w:uiPriority w:val="99"/>
    <w:semiHidden/>
    <w:rsid w:val="0061684D"/>
    <w:rPr>
      <w:rFonts w:ascii="Calibri" w:eastAsia="Calibri" w:hAnsi="Calibri" w:cs="Calibri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iago\Google%20Drive\ProjetoTiago-TSI\Eventos\FIICE%202015\Resumo_ExpandidoRevisao30_06_versao02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Resumo_ExpandidoRevisao30_06_versao02.dotx</Template>
  <TotalTime>10</TotalTime>
  <Pages>6</Pages>
  <Words>1938</Words>
  <Characters>10467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ARTIGO</vt:lpstr>
    </vt:vector>
  </TitlesOfParts>
  <Company>Hewlett-Packard</Company>
  <LinksUpToDate>false</LinksUpToDate>
  <CharactersWithSpaces>12381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ARTIGO</dc:title>
  <dc:subject/>
  <dc:creator>Tiago Torresani</dc:creator>
  <cp:keywords/>
  <cp:lastModifiedBy>Ana Elisa Schmidt</cp:lastModifiedBy>
  <cp:revision>3</cp:revision>
  <cp:lastPrinted>2015-07-01T19:46:00Z</cp:lastPrinted>
  <dcterms:created xsi:type="dcterms:W3CDTF">2015-07-01T19:45:00Z</dcterms:created>
  <dcterms:modified xsi:type="dcterms:W3CDTF">2015-07-01T19:57:00Z</dcterms:modified>
</cp:coreProperties>
</file>